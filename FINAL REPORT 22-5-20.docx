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D2389E" w:rsidRDefault="00D2389E">
      <w:pPr>
        <w:spacing w:after="0"/>
        <w:jc w:val="center"/>
      </w:pPr>
      <w:r>
        <w:rPr>
          <w:rFonts w:ascii="Times New Roman" w:hAnsi="Times New Roman" w:cs="Times New Roman"/>
          <w:sz w:val="28"/>
          <w:szCs w:val="28"/>
        </w:rPr>
        <w:t>A</w:t>
      </w:r>
    </w:p>
    <w:p w:rsidR="00D2389E" w:rsidRDefault="00D2389E">
      <w:pPr>
        <w:spacing w:after="0"/>
        <w:jc w:val="center"/>
      </w:pPr>
      <w:r>
        <w:rPr>
          <w:rFonts w:ascii="Times New Roman" w:hAnsi="Times New Roman" w:cs="Times New Roman"/>
          <w:sz w:val="28"/>
          <w:szCs w:val="28"/>
        </w:rPr>
        <w:t>REPORT</w:t>
      </w:r>
    </w:p>
    <w:p w:rsidR="00D2389E" w:rsidRDefault="00D2389E">
      <w:pPr>
        <w:spacing w:after="0"/>
        <w:jc w:val="center"/>
      </w:pPr>
      <w:r>
        <w:rPr>
          <w:rFonts w:ascii="Times New Roman" w:hAnsi="Times New Roman" w:cs="Times New Roman"/>
          <w:sz w:val="28"/>
          <w:szCs w:val="28"/>
        </w:rPr>
        <w:t>ON</w:t>
      </w:r>
    </w:p>
    <w:p w:rsidR="00D2389E" w:rsidRDefault="00D2389E">
      <w:pPr>
        <w:spacing w:before="240"/>
        <w:jc w:val="center"/>
      </w:pPr>
      <w:r>
        <w:rPr>
          <w:rFonts w:ascii="Times New Roman" w:hAnsi="Times New Roman" w:cs="Times New Roman"/>
          <w:b/>
          <w:sz w:val="28"/>
          <w:szCs w:val="28"/>
        </w:rPr>
        <w:t xml:space="preserve">ONLINE CODE COMPILER </w:t>
      </w:r>
    </w:p>
    <w:p w:rsidR="00D2389E" w:rsidRDefault="00D2389E">
      <w:pPr>
        <w:spacing w:after="0"/>
        <w:jc w:val="center"/>
      </w:pPr>
      <w:r>
        <w:rPr>
          <w:rFonts w:ascii="Times New Roman" w:hAnsi="Times New Roman" w:cs="Times New Roman"/>
          <w:sz w:val="24"/>
          <w:szCs w:val="24"/>
        </w:rPr>
        <w:t>SUBMITTED TO</w:t>
      </w:r>
    </w:p>
    <w:p w:rsidR="00D2389E" w:rsidRDefault="00D2389E">
      <w:pPr>
        <w:spacing w:after="0"/>
        <w:jc w:val="center"/>
      </w:pPr>
      <w:r>
        <w:rPr>
          <w:rFonts w:ascii="Times New Roman" w:hAnsi="Times New Roman" w:cs="Times New Roman"/>
          <w:sz w:val="24"/>
          <w:szCs w:val="24"/>
        </w:rPr>
        <w:t>GUJARAT TECHNOLOGICAL UNIVERSITY, AHMEDABAD.</w:t>
      </w:r>
    </w:p>
    <w:p w:rsidR="00D2389E" w:rsidRDefault="00D2389E">
      <w:pPr>
        <w:spacing w:after="0"/>
        <w:jc w:val="center"/>
      </w:pPr>
      <w:r>
        <w:rPr>
          <w:rFonts w:ascii="Times New Roman" w:hAnsi="Times New Roman" w:cs="Times New Roman"/>
          <w:sz w:val="24"/>
          <w:szCs w:val="24"/>
        </w:rPr>
        <w:t>IN PARTIAL FULFILLMENT OF THE REQUIREMENT FOR THE AWARDS OF</w:t>
      </w:r>
    </w:p>
    <w:p w:rsidR="00D2389E" w:rsidRDefault="00D2389E">
      <w:pPr>
        <w:spacing w:after="0"/>
        <w:jc w:val="center"/>
      </w:pPr>
      <w:r>
        <w:rPr>
          <w:rFonts w:ascii="Times New Roman" w:hAnsi="Times New Roman" w:cs="Times New Roman"/>
          <w:sz w:val="24"/>
          <w:szCs w:val="24"/>
        </w:rPr>
        <w:t>DIPLOMA IN COMPUTER ENGINEERING</w:t>
      </w:r>
    </w:p>
    <w:p w:rsidR="00D2389E" w:rsidRDefault="00D2389E">
      <w:pPr>
        <w:spacing w:after="0"/>
        <w:jc w:val="center"/>
        <w:rPr>
          <w:rFonts w:ascii="Times New Roman" w:hAnsi="Times New Roman" w:cs="Times New Roman"/>
          <w:sz w:val="24"/>
          <w:szCs w:val="24"/>
        </w:rPr>
      </w:pPr>
    </w:p>
    <w:p w:rsidR="00D2389E" w:rsidRDefault="00D2389E">
      <w:pPr>
        <w:jc w:val="center"/>
      </w:pPr>
      <w:r>
        <w:rPr>
          <w:rFonts w:ascii="Times New Roman" w:hAnsi="Times New Roman" w:cs="Times New Roman"/>
          <w:sz w:val="24"/>
          <w:szCs w:val="24"/>
        </w:rPr>
        <w:t>SUBMITTED BY</w:t>
      </w:r>
    </w:p>
    <w:p w:rsidR="00D2389E" w:rsidRDefault="00D2389E">
      <w:pPr>
        <w:jc w:val="center"/>
        <w:rPr>
          <w:rFonts w:ascii="Times New Roman" w:hAnsi="Times New Roman" w:cs="Times New Roman"/>
          <w:sz w:val="24"/>
          <w:szCs w:val="24"/>
        </w:rPr>
      </w:pPr>
    </w:p>
    <w:p w:rsidR="00D2389E" w:rsidRDefault="00D2389E">
      <w:pPr>
        <w:ind w:left="720" w:firstLine="450"/>
      </w:pPr>
      <w:r>
        <w:rPr>
          <w:rFonts w:ascii="Times New Roman" w:hAnsi="Times New Roman" w:cs="Times New Roman"/>
          <w:b/>
          <w:sz w:val="24"/>
          <w:szCs w:val="24"/>
        </w:rPr>
        <w:t xml:space="preserve">         </w:t>
      </w:r>
      <w:r>
        <w:rPr>
          <w:rFonts w:ascii="Times New Roman" w:hAnsi="Times New Roman" w:cs="Times New Roman"/>
          <w:b/>
          <w:sz w:val="24"/>
          <w:szCs w:val="24"/>
          <w:u w:val="single"/>
        </w:rPr>
        <w:t>ENROLLMENT NO</w:t>
      </w:r>
      <w:r>
        <w:rPr>
          <w:rFonts w:ascii="Times New Roman" w:hAnsi="Times New Roman" w:cs="Times New Roman"/>
          <w:b/>
          <w:sz w:val="24"/>
          <w:szCs w:val="24"/>
        </w:rPr>
        <w:t xml:space="preserve"> </w:t>
      </w:r>
      <w:r>
        <w:rPr>
          <w:rFonts w:ascii="Times New Roman" w:hAnsi="Times New Roman" w:cs="Times New Roman"/>
          <w:sz w:val="24"/>
          <w:szCs w:val="24"/>
        </w:rPr>
        <w:t xml:space="preserve">                        </w:t>
      </w:r>
      <w:r>
        <w:rPr>
          <w:rFonts w:ascii="Times New Roman" w:hAnsi="Times New Roman" w:cs="Times New Roman"/>
          <w:b/>
          <w:sz w:val="24"/>
          <w:szCs w:val="24"/>
          <w:u w:val="single"/>
        </w:rPr>
        <w:t>NAME OF STUDENT</w:t>
      </w:r>
      <w:r>
        <w:rPr>
          <w:rFonts w:ascii="Times New Roman" w:hAnsi="Times New Roman" w:cs="Times New Roman"/>
          <w:sz w:val="24"/>
          <w:szCs w:val="24"/>
        </w:rPr>
        <w:tab/>
      </w:r>
    </w:p>
    <w:p w:rsidR="00D2389E" w:rsidRDefault="00D2389E">
      <w:pPr>
        <w:spacing w:after="0"/>
        <w:ind w:left="540" w:firstLine="540"/>
      </w:pPr>
      <w:r>
        <w:rPr>
          <w:rFonts w:ascii="Times New Roman" w:hAnsi="Times New Roman" w:cs="Times New Roman"/>
          <w:sz w:val="24"/>
          <w:szCs w:val="24"/>
        </w:rPr>
        <w:t xml:space="preserve"> </w:t>
      </w:r>
      <w:r>
        <w:rPr>
          <w:rFonts w:ascii="Times New Roman" w:hAnsi="Times New Roman" w:cs="Times New Roman"/>
          <w:sz w:val="24"/>
          <w:szCs w:val="24"/>
        </w:rPr>
        <w:tab/>
        <w:t xml:space="preserve">    1) 176620307029                                     PRATIK B. KANSARA</w:t>
      </w:r>
    </w:p>
    <w:p w:rsidR="00D2389E" w:rsidRDefault="00D2389E">
      <w:pPr>
        <w:spacing w:after="0"/>
        <w:ind w:left="540" w:firstLine="540"/>
      </w:pPr>
      <w:r>
        <w:rPr>
          <w:rFonts w:ascii="Times New Roman" w:hAnsi="Times New Roman" w:cs="Times New Roman"/>
          <w:sz w:val="24"/>
          <w:szCs w:val="24"/>
        </w:rPr>
        <w:t xml:space="preserve">          2) 176620307016                                     PRANAV P. CHANPARA</w:t>
      </w:r>
    </w:p>
    <w:p w:rsidR="00D2389E" w:rsidRDefault="00D2389E">
      <w:pPr>
        <w:spacing w:after="0"/>
        <w:ind w:left="540" w:firstLine="540"/>
      </w:pPr>
      <w:r>
        <w:rPr>
          <w:rFonts w:ascii="Times New Roman" w:hAnsi="Times New Roman" w:cs="Times New Roman"/>
          <w:sz w:val="24"/>
          <w:szCs w:val="24"/>
        </w:rPr>
        <w:t xml:space="preserve">          3)176620307028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VANDIT D. JOSHI</w:t>
      </w:r>
    </w:p>
    <w:p w:rsidR="00D2389E" w:rsidRDefault="00D2389E">
      <w:pPr>
        <w:spacing w:after="0"/>
        <w:ind w:left="540" w:firstLine="540"/>
      </w:pPr>
      <w:r>
        <w:rPr>
          <w:rFonts w:ascii="Times New Roman" w:hAnsi="Times New Roman" w:cs="Times New Roman"/>
          <w:sz w:val="24"/>
          <w:szCs w:val="24"/>
        </w:rPr>
        <w:t xml:space="preserve">          4)176620307031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RUTVIK M. KATHAROTIA </w:t>
      </w:r>
    </w:p>
    <w:p w:rsidR="00D2389E" w:rsidRDefault="00D2389E">
      <w:pPr>
        <w:spacing w:after="0"/>
      </w:pP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p>
    <w:p w:rsidR="00D2389E" w:rsidRDefault="00D2389E">
      <w:pPr>
        <w:spacing w:after="0"/>
      </w:pPr>
      <w:r>
        <w:rPr>
          <w:rFonts w:ascii="Times New Roman" w:hAnsi="Times New Roman" w:cs="Times New Roman"/>
        </w:rPr>
        <w:t xml:space="preserve">       </w:t>
      </w:r>
    </w:p>
    <w:p w:rsidR="00D2389E" w:rsidRDefault="00D2389E">
      <w:pPr>
        <w:spacing w:after="0"/>
        <w:rPr>
          <w:rFonts w:ascii="Times New Roman" w:hAnsi="Times New Roman" w:cs="Times New Roman"/>
        </w:rPr>
      </w:pPr>
    </w:p>
    <w:p w:rsidR="00D2389E" w:rsidRDefault="00D2389E">
      <w:pPr>
        <w:jc w:val="center"/>
      </w:pPr>
      <w:r>
        <w:rPr>
          <w:rFonts w:ascii="Times New Roman" w:hAnsi="Times New Roman" w:cs="Times New Roman"/>
          <w:b/>
          <w:sz w:val="24"/>
          <w:szCs w:val="24"/>
        </w:rPr>
        <w:t>GUIDED BY</w:t>
      </w:r>
    </w:p>
    <w:p w:rsidR="00D2389E" w:rsidRDefault="00D2389E">
      <w:pPr>
        <w:spacing w:after="0"/>
        <w:jc w:val="center"/>
      </w:pPr>
      <w:r>
        <w:rPr>
          <w:rFonts w:ascii="Times New Roman" w:hAnsi="Times New Roman" w:cs="Times New Roman"/>
          <w:sz w:val="24"/>
          <w:szCs w:val="24"/>
        </w:rPr>
        <w:t xml:space="preserve">Prof. PAYAL M. BODA </w:t>
      </w:r>
    </w:p>
    <w:p w:rsidR="00D2389E" w:rsidRDefault="00D2389E">
      <w:pPr>
        <w:spacing w:after="0"/>
        <w:jc w:val="center"/>
      </w:pPr>
      <w:r>
        <w:rPr>
          <w:rFonts w:ascii="Times New Roman" w:hAnsi="Times New Roman" w:cs="Times New Roman"/>
          <w:sz w:val="24"/>
          <w:szCs w:val="24"/>
        </w:rPr>
        <w:t>Computer Engineering Department</w:t>
      </w:r>
    </w:p>
    <w:p w:rsidR="00D2389E" w:rsidRDefault="00D2389E">
      <w:pPr>
        <w:spacing w:after="0"/>
        <w:jc w:val="center"/>
      </w:pPr>
      <w:r>
        <w:rPr>
          <w:rFonts w:ascii="Times New Roman" w:hAnsi="Times New Roman" w:cs="Times New Roman"/>
          <w:sz w:val="24"/>
          <w:szCs w:val="24"/>
        </w:rPr>
        <w:t>Darshan Institute of Engineering &amp; Technology</w:t>
      </w:r>
    </w:p>
    <w:p w:rsidR="00D2389E" w:rsidRDefault="00D2389E">
      <w:pPr>
        <w:spacing w:after="0"/>
        <w:jc w:val="center"/>
      </w:pPr>
      <w:r>
        <w:rPr>
          <w:rFonts w:ascii="Times New Roman" w:hAnsi="Times New Roman" w:cs="Times New Roman"/>
          <w:sz w:val="24"/>
          <w:szCs w:val="24"/>
        </w:rPr>
        <w:t>For Diploma Studies,</w:t>
      </w:r>
    </w:p>
    <w:p w:rsidR="00D2389E" w:rsidRDefault="00D2389E">
      <w:pPr>
        <w:spacing w:after="0"/>
        <w:jc w:val="center"/>
      </w:pPr>
      <w:r>
        <w:rPr>
          <w:rFonts w:ascii="Times New Roman" w:hAnsi="Times New Roman" w:cs="Times New Roman"/>
          <w:sz w:val="24"/>
          <w:szCs w:val="24"/>
        </w:rPr>
        <w:t>Rajkot.</w:t>
      </w:r>
    </w:p>
    <w:p w:rsidR="00D2389E" w:rsidRDefault="00D2389E">
      <w:pPr>
        <w:spacing w:after="0"/>
        <w:jc w:val="center"/>
        <w:rPr>
          <w:rFonts w:ascii="Times New Roman" w:hAnsi="Times New Roman" w:cs="Times New Roman"/>
          <w:sz w:val="24"/>
          <w:szCs w:val="24"/>
        </w:rPr>
      </w:pPr>
    </w:p>
    <w:p w:rsidR="00D2389E" w:rsidRDefault="007511C5">
      <w:pPr>
        <w:jc w:val="center"/>
        <w:rPr>
          <w:rFonts w:ascii="Times New Roman" w:hAnsi="Times New Roman" w:cs="Times New Roman"/>
          <w:b/>
          <w:sz w:val="24"/>
          <w:szCs w:val="24"/>
        </w:rPr>
      </w:pPr>
      <w:r>
        <w:rPr>
          <w:rFonts w:ascii="Times New Roman" w:hAnsi="Times New Roman" w:cs="Times New Roman"/>
          <w:noProof/>
          <w:lang w:eastAsia="en-US"/>
        </w:rPr>
        <w:drawing>
          <wp:inline distT="0" distB="0" distL="0" distR="0">
            <wp:extent cx="1625600" cy="14986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l="-11" t="-14" r="-11" b="-14"/>
                    <a:stretch>
                      <a:fillRect/>
                    </a:stretch>
                  </pic:blipFill>
                  <pic:spPr bwMode="auto">
                    <a:xfrm>
                      <a:off x="0" y="0"/>
                      <a:ext cx="1625600" cy="1498600"/>
                    </a:xfrm>
                    <a:prstGeom prst="rect">
                      <a:avLst/>
                    </a:prstGeom>
                    <a:solidFill>
                      <a:srgbClr val="FFFFFF"/>
                    </a:solidFill>
                    <a:ln w="9525">
                      <a:noFill/>
                      <a:miter lim="800000"/>
                      <a:headEnd/>
                      <a:tailEnd/>
                    </a:ln>
                  </pic:spPr>
                </pic:pic>
              </a:graphicData>
            </a:graphic>
          </wp:inline>
        </w:drawing>
      </w:r>
    </w:p>
    <w:p w:rsidR="00D2389E" w:rsidRDefault="00D2389E">
      <w:pPr>
        <w:spacing w:after="0"/>
        <w:jc w:val="center"/>
      </w:pPr>
      <w:r>
        <w:rPr>
          <w:rFonts w:ascii="Times New Roman" w:hAnsi="Times New Roman" w:cs="Times New Roman"/>
          <w:b/>
          <w:sz w:val="24"/>
          <w:szCs w:val="24"/>
        </w:rPr>
        <w:t>2019-2020</w:t>
      </w:r>
    </w:p>
    <w:p w:rsidR="00D2389E" w:rsidRDefault="00D2389E">
      <w:pPr>
        <w:spacing w:after="0"/>
        <w:jc w:val="center"/>
      </w:pPr>
      <w:r>
        <w:rPr>
          <w:rFonts w:ascii="Times New Roman" w:hAnsi="Times New Roman" w:cs="Times New Roman"/>
          <w:b/>
          <w:sz w:val="24"/>
          <w:szCs w:val="24"/>
        </w:rPr>
        <w:t>DEPARTMENT OF COMPUTER ENGINEERING</w:t>
      </w:r>
    </w:p>
    <w:p w:rsidR="00D2389E" w:rsidRDefault="00D2389E">
      <w:pPr>
        <w:tabs>
          <w:tab w:val="center" w:pos="4513"/>
          <w:tab w:val="right" w:pos="9026"/>
        </w:tabs>
        <w:spacing w:after="0"/>
      </w:pPr>
      <w:r>
        <w:rPr>
          <w:rFonts w:ascii="Times New Roman" w:hAnsi="Times New Roman" w:cs="Times New Roman"/>
          <w:b/>
        </w:rPr>
        <w:tab/>
      </w:r>
      <w:r>
        <w:rPr>
          <w:rFonts w:ascii="Times New Roman" w:hAnsi="Times New Roman" w:cs="Times New Roman"/>
          <w:b/>
          <w:sz w:val="24"/>
          <w:szCs w:val="24"/>
        </w:rPr>
        <w:t>DARSHAN INSTITUTE OF ENGINEERING &amp; TECHNOLOGY</w:t>
      </w:r>
      <w:r>
        <w:rPr>
          <w:rFonts w:ascii="Times New Roman" w:hAnsi="Times New Roman" w:cs="Times New Roman"/>
          <w:b/>
          <w:sz w:val="24"/>
          <w:szCs w:val="24"/>
        </w:rPr>
        <w:tab/>
      </w:r>
    </w:p>
    <w:p w:rsidR="00D2389E" w:rsidRDefault="00D2389E">
      <w:pPr>
        <w:spacing w:after="0"/>
        <w:jc w:val="center"/>
      </w:pPr>
      <w:r>
        <w:rPr>
          <w:rFonts w:ascii="Times New Roman" w:hAnsi="Times New Roman" w:cs="Times New Roman"/>
          <w:b/>
          <w:sz w:val="24"/>
          <w:szCs w:val="24"/>
        </w:rPr>
        <w:t>FOR DIPLOMA STUDIES</w:t>
      </w:r>
    </w:p>
    <w:p w:rsidR="00D2389E" w:rsidRDefault="00D2389E">
      <w:pPr>
        <w:spacing w:after="0"/>
        <w:jc w:val="center"/>
      </w:pPr>
      <w:r>
        <w:rPr>
          <w:rFonts w:ascii="Times New Roman" w:hAnsi="Times New Roman" w:cs="Times New Roman"/>
          <w:b/>
          <w:sz w:val="24"/>
          <w:szCs w:val="24"/>
        </w:rPr>
        <w:t>RAJKOT-MORBI HIGHWAY, RAJKOT (GUJARAT).</w:t>
      </w:r>
    </w:p>
    <w:p w:rsidR="00D2389E" w:rsidRDefault="007511C5">
      <w:pPr>
        <w:jc w:val="center"/>
        <w:rPr>
          <w:rFonts w:ascii="Times New Roman" w:hAnsi="Times New Roman" w:cs="Times New Roman"/>
          <w:b/>
          <w:sz w:val="52"/>
          <w:szCs w:val="52"/>
        </w:rPr>
      </w:pPr>
      <w:r>
        <w:rPr>
          <w:rFonts w:ascii="Times New Roman" w:hAnsi="Times New Roman" w:cs="Times New Roman"/>
          <w:noProof/>
          <w:lang w:eastAsia="en-US"/>
        </w:rPr>
        <w:lastRenderedPageBreak/>
        <w:drawing>
          <wp:inline distT="0" distB="0" distL="0" distR="0">
            <wp:extent cx="1409700" cy="12192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l="-11" t="-14" r="-11" b="-14"/>
                    <a:stretch>
                      <a:fillRect/>
                    </a:stretch>
                  </pic:blipFill>
                  <pic:spPr bwMode="auto">
                    <a:xfrm>
                      <a:off x="0" y="0"/>
                      <a:ext cx="1409700" cy="1219200"/>
                    </a:xfrm>
                    <a:prstGeom prst="rect">
                      <a:avLst/>
                    </a:prstGeom>
                    <a:solidFill>
                      <a:srgbClr val="FFFFFF"/>
                    </a:solidFill>
                    <a:ln w="9525">
                      <a:noFill/>
                      <a:miter lim="800000"/>
                      <a:headEnd/>
                      <a:tailEnd/>
                    </a:ln>
                  </pic:spPr>
                </pic:pic>
              </a:graphicData>
            </a:graphic>
          </wp:inline>
        </w:drawing>
      </w:r>
    </w:p>
    <w:p w:rsidR="00D2389E" w:rsidRDefault="00D2389E">
      <w:pPr>
        <w:spacing w:after="0" w:line="240" w:lineRule="auto"/>
        <w:jc w:val="center"/>
      </w:pPr>
      <w:r>
        <w:rPr>
          <w:rFonts w:ascii="Times New Roman" w:hAnsi="Times New Roman" w:cs="Times New Roman"/>
          <w:b/>
          <w:sz w:val="52"/>
          <w:szCs w:val="52"/>
        </w:rPr>
        <w:t>DARSHAN</w:t>
      </w:r>
    </w:p>
    <w:p w:rsidR="00D2389E" w:rsidRDefault="00D2389E">
      <w:pPr>
        <w:spacing w:after="0" w:line="240" w:lineRule="auto"/>
        <w:jc w:val="center"/>
      </w:pPr>
      <w:r>
        <w:rPr>
          <w:rFonts w:ascii="Times New Roman" w:hAnsi="Times New Roman" w:cs="Times New Roman"/>
          <w:b/>
          <w:sz w:val="28"/>
          <w:szCs w:val="24"/>
        </w:rPr>
        <w:t>INSTITUTE OF ENGINEERING &amp; TECHNOLOGY</w:t>
      </w:r>
    </w:p>
    <w:p w:rsidR="00D2389E" w:rsidRDefault="00D2389E">
      <w:pPr>
        <w:spacing w:after="0" w:line="240" w:lineRule="auto"/>
        <w:jc w:val="center"/>
      </w:pPr>
      <w:r>
        <w:rPr>
          <w:rFonts w:ascii="Times New Roman" w:hAnsi="Times New Roman" w:cs="Times New Roman"/>
          <w:b/>
          <w:sz w:val="28"/>
          <w:szCs w:val="24"/>
        </w:rPr>
        <w:t>FOR DIPLOMA STUDIES</w:t>
      </w:r>
    </w:p>
    <w:p w:rsidR="00D2389E" w:rsidRDefault="00D2389E">
      <w:pPr>
        <w:spacing w:after="0" w:line="240" w:lineRule="auto"/>
        <w:jc w:val="center"/>
        <w:rPr>
          <w:rFonts w:ascii="Times New Roman" w:hAnsi="Times New Roman" w:cs="Times New Roman"/>
          <w:b/>
          <w:sz w:val="28"/>
          <w:szCs w:val="24"/>
        </w:rPr>
      </w:pPr>
    </w:p>
    <w:p w:rsidR="00D2389E" w:rsidRDefault="004B289F">
      <w:pPr>
        <w:tabs>
          <w:tab w:val="left" w:pos="6060"/>
        </w:tabs>
        <w:spacing w:after="0"/>
        <w:jc w:val="center"/>
        <w:rPr>
          <w:rFonts w:ascii="Times New Roman" w:hAnsi="Times New Roman" w:cs="Times New Roman"/>
          <w:b/>
          <w:sz w:val="44"/>
          <w:szCs w:val="44"/>
        </w:rPr>
      </w:pPr>
      <w:r w:rsidRPr="004B289F">
        <w:pict>
          <v:roundrect id="_x0000_s1064" style="position:absolute;left:0;text-align:left;margin-left:171pt;margin-top:2.55pt;width:123.75pt;height:39pt;z-index:251657216" arcsize="10923f" strokeweight=".26mm">
            <v:fill color2="black"/>
            <v:stroke joinstyle="miter" endcap="square"/>
            <v:textbox style="mso-rotate-with-shape:t">
              <w:txbxContent>
                <w:p w:rsidR="00D2389E" w:rsidRDefault="00D2389E">
                  <w:pPr>
                    <w:overflowPunct w:val="0"/>
                    <w:jc w:val="center"/>
                    <w:rPr>
                      <w:rFonts w:ascii="Times New Roman" w:hAnsi="Times New Roman" w:cs="Times New Roman"/>
                      <w:b/>
                      <w:kern w:val="2"/>
                      <w:sz w:val="40"/>
                      <w:szCs w:val="40"/>
                    </w:rPr>
                  </w:pPr>
                  <w:r>
                    <w:rPr>
                      <w:rFonts w:ascii="Times New Roman" w:hAnsi="Times New Roman" w:cs="Times New Roman"/>
                      <w:b/>
                      <w:kern w:val="2"/>
                      <w:sz w:val="40"/>
                      <w:szCs w:val="40"/>
                    </w:rPr>
                    <w:t>Certificate</w:t>
                  </w:r>
                </w:p>
              </w:txbxContent>
            </v:textbox>
          </v:roundrect>
        </w:pict>
      </w:r>
    </w:p>
    <w:p w:rsidR="00D2389E" w:rsidRDefault="00D2389E">
      <w:pPr>
        <w:pStyle w:val="Default"/>
        <w:rPr>
          <w:rFonts w:ascii="Times New Roman" w:hAnsi="Times New Roman" w:cs="Times New Roman"/>
          <w:b/>
          <w:color w:val="auto"/>
          <w:sz w:val="22"/>
          <w:szCs w:val="22"/>
        </w:rPr>
      </w:pPr>
    </w:p>
    <w:p w:rsidR="00D2389E" w:rsidRDefault="00D2389E">
      <w:pPr>
        <w:pStyle w:val="Default"/>
        <w:rPr>
          <w:rFonts w:ascii="Times New Roman" w:hAnsi="Times New Roman" w:cs="Times New Roman"/>
          <w:color w:val="auto"/>
          <w:sz w:val="22"/>
          <w:szCs w:val="22"/>
        </w:rPr>
      </w:pPr>
    </w:p>
    <w:p w:rsidR="00D2389E" w:rsidRDefault="00D2389E">
      <w:pPr>
        <w:pStyle w:val="Default"/>
        <w:jc w:val="both"/>
      </w:pPr>
      <w:r>
        <w:rPr>
          <w:rFonts w:ascii="Times New Roman" w:hAnsi="Times New Roman" w:cs="Times New Roman"/>
        </w:rPr>
        <w:t xml:space="preserve">This is to certify that, </w:t>
      </w:r>
    </w:p>
    <w:p w:rsidR="00D2389E" w:rsidRDefault="00D2389E">
      <w:pPr>
        <w:pStyle w:val="Default"/>
        <w:jc w:val="both"/>
      </w:pPr>
      <w:r>
        <w:rPr>
          <w:rFonts w:ascii="Times New Roman" w:hAnsi="Times New Roman" w:cs="Times New Roman"/>
          <w:b/>
          <w:u w:val="single"/>
        </w:rPr>
        <w:t>Mr. PRATIK B. KANSARA</w:t>
      </w:r>
      <w:r>
        <w:rPr>
          <w:rFonts w:ascii="Times New Roman" w:hAnsi="Times New Roman" w:cs="Times New Roman"/>
        </w:rPr>
        <w:t xml:space="preserve"> having Enrollment No:</w:t>
      </w:r>
      <w:r>
        <w:rPr>
          <w:rFonts w:ascii="Times New Roman" w:hAnsi="Times New Roman" w:cs="Times New Roman"/>
          <w:b/>
          <w:u w:val="single"/>
        </w:rPr>
        <w:t>176620307029</w:t>
      </w:r>
      <w:r>
        <w:rPr>
          <w:rFonts w:ascii="Times New Roman" w:hAnsi="Times New Roman" w:cs="Times New Roman"/>
        </w:rPr>
        <w:t xml:space="preserve"> has completed</w:t>
      </w:r>
      <w:r w:rsidR="008B6C90">
        <w:rPr>
          <w:rFonts w:ascii="Times New Roman" w:hAnsi="Times New Roman" w:cs="Times New Roman"/>
        </w:rPr>
        <w:t xml:space="preserve"> </w:t>
      </w:r>
      <w:r>
        <w:rPr>
          <w:rFonts w:ascii="Times New Roman" w:hAnsi="Times New Roman" w:cs="Times New Roman"/>
          <w:b/>
          <w:bCs/>
        </w:rPr>
        <w:t>Pa</w:t>
      </w:r>
      <w:r w:rsidR="008B6C90">
        <w:rPr>
          <w:rFonts w:ascii="Times New Roman" w:hAnsi="Times New Roman" w:cs="Times New Roman"/>
          <w:b/>
          <w:bCs/>
        </w:rPr>
        <w:t xml:space="preserve">rt-II </w:t>
      </w:r>
      <w:r>
        <w:rPr>
          <w:rFonts w:ascii="Times New Roman" w:hAnsi="Times New Roman" w:cs="Times New Roman"/>
          <w:b/>
          <w:bCs/>
        </w:rPr>
        <w:t xml:space="preserve">UDP </w:t>
      </w:r>
      <w:r>
        <w:rPr>
          <w:rFonts w:ascii="Times New Roman" w:hAnsi="Times New Roman" w:cs="Times New Roman"/>
        </w:rPr>
        <w:t>Project work for</w:t>
      </w:r>
      <w:r>
        <w:rPr>
          <w:rFonts w:ascii="Times New Roman" w:hAnsi="Times New Roman" w:cs="Times New Roman"/>
          <w:b/>
          <w:bCs/>
        </w:rPr>
        <w:t xml:space="preserve"> Semester VI </w:t>
      </w:r>
      <w:r>
        <w:rPr>
          <w:rFonts w:ascii="Times New Roman" w:hAnsi="Times New Roman" w:cs="Times New Roman"/>
        </w:rPr>
        <w:t xml:space="preserve">having title </w:t>
      </w:r>
      <w:r>
        <w:rPr>
          <w:rFonts w:ascii="Times New Roman" w:hAnsi="Times New Roman" w:cs="Times New Roman"/>
          <w:b/>
          <w:bCs/>
          <w:u w:val="single"/>
        </w:rPr>
        <w:t>CODE TRAINER</w:t>
      </w:r>
      <w:r>
        <w:rPr>
          <w:rFonts w:ascii="Times New Roman" w:hAnsi="Times New Roman" w:cs="Times New Roman"/>
          <w:b/>
        </w:rPr>
        <w:t xml:space="preserve">, </w:t>
      </w:r>
      <w:r>
        <w:rPr>
          <w:rFonts w:ascii="Times New Roman" w:hAnsi="Times New Roman" w:cs="Times New Roman"/>
        </w:rPr>
        <w:t xml:space="preserve">in a group of </w:t>
      </w:r>
      <w:r>
        <w:rPr>
          <w:rFonts w:ascii="Times New Roman" w:hAnsi="Times New Roman" w:cs="Times New Roman"/>
          <w:b/>
        </w:rPr>
        <w:t xml:space="preserve">4 </w:t>
      </w:r>
      <w:r>
        <w:rPr>
          <w:rFonts w:ascii="Times New Roman" w:hAnsi="Times New Roman" w:cs="Times New Roman"/>
        </w:rPr>
        <w:t xml:space="preserve">persons under the guidance of the Faculty Guide </w:t>
      </w:r>
      <w:r>
        <w:rPr>
          <w:rFonts w:ascii="Times New Roman" w:hAnsi="Times New Roman" w:cs="Times New Roman"/>
          <w:b/>
          <w:u w:val="single"/>
        </w:rPr>
        <w:t>Prof. PAYAL M. BODA</w:t>
      </w:r>
      <w:r>
        <w:rPr>
          <w:rFonts w:ascii="Times New Roman" w:hAnsi="Times New Roman" w:cs="Times New Roman"/>
          <w:b/>
        </w:rPr>
        <w:t>.</w:t>
      </w:r>
    </w:p>
    <w:p w:rsidR="00D2389E" w:rsidRDefault="00D2389E">
      <w:pPr>
        <w:pStyle w:val="NoSpacing"/>
        <w:spacing w:line="276" w:lineRule="auto"/>
        <w:rPr>
          <w:rFonts w:ascii="Times New Roman" w:hAnsi="Times New Roman" w:cs="Times New Roman"/>
          <w:bCs/>
          <w:sz w:val="24"/>
          <w:szCs w:val="24"/>
        </w:rPr>
      </w:pPr>
    </w:p>
    <w:p w:rsidR="00D2389E" w:rsidRDefault="00D2389E">
      <w:pPr>
        <w:pStyle w:val="NoSpacing"/>
        <w:spacing w:line="276" w:lineRule="auto"/>
        <w:rPr>
          <w:rFonts w:ascii="Times New Roman" w:hAnsi="Times New Roman" w:cs="Times New Roman"/>
          <w:sz w:val="24"/>
          <w:szCs w:val="24"/>
        </w:rPr>
      </w:pPr>
    </w:p>
    <w:p w:rsidR="00D2389E" w:rsidRDefault="00D2389E">
      <w:pPr>
        <w:pStyle w:val="NoSpacing"/>
        <w:spacing w:line="276" w:lineRule="auto"/>
        <w:rPr>
          <w:rFonts w:ascii="Times New Roman" w:hAnsi="Times New Roman" w:cs="Times New Roman"/>
          <w:sz w:val="24"/>
          <w:szCs w:val="24"/>
        </w:rPr>
      </w:pPr>
    </w:p>
    <w:p w:rsidR="00D2389E" w:rsidRDefault="00D2389E">
      <w:pPr>
        <w:pStyle w:val="NoSpacing"/>
        <w:spacing w:line="276" w:lineRule="auto"/>
        <w:rPr>
          <w:rFonts w:ascii="Times New Roman" w:hAnsi="Times New Roman" w:cs="Times New Roman"/>
          <w:sz w:val="24"/>
          <w:szCs w:val="24"/>
        </w:rPr>
      </w:pPr>
    </w:p>
    <w:p w:rsidR="00D2389E" w:rsidRDefault="00D2389E">
      <w:pPr>
        <w:pStyle w:val="NoSpacing"/>
        <w:spacing w:line="276" w:lineRule="auto"/>
        <w:rPr>
          <w:rFonts w:ascii="Times New Roman" w:hAnsi="Times New Roman" w:cs="Times New Roman"/>
          <w:sz w:val="24"/>
          <w:szCs w:val="24"/>
        </w:rPr>
      </w:pPr>
    </w:p>
    <w:p w:rsidR="00D2389E" w:rsidRDefault="00D2389E">
      <w:pPr>
        <w:pStyle w:val="NoSpacing"/>
        <w:spacing w:line="276" w:lineRule="auto"/>
        <w:rPr>
          <w:rFonts w:ascii="Times New Roman" w:hAnsi="Times New Roman" w:cs="Times New Roman"/>
          <w:sz w:val="24"/>
          <w:szCs w:val="24"/>
        </w:rPr>
      </w:pPr>
    </w:p>
    <w:p w:rsidR="00D2389E" w:rsidRDefault="00D2389E">
      <w:pPr>
        <w:pStyle w:val="NoSpacing"/>
        <w:spacing w:line="276" w:lineRule="auto"/>
        <w:rPr>
          <w:rFonts w:ascii="Times New Roman" w:hAnsi="Times New Roman" w:cs="Times New Roman"/>
          <w:sz w:val="24"/>
          <w:szCs w:val="24"/>
        </w:rPr>
      </w:pPr>
    </w:p>
    <w:p w:rsidR="00D2389E" w:rsidRDefault="00D2389E">
      <w:pPr>
        <w:pStyle w:val="NoSpacing"/>
        <w:spacing w:line="276" w:lineRule="auto"/>
        <w:rPr>
          <w:rFonts w:ascii="Times New Roman" w:hAnsi="Times New Roman" w:cs="Times New Roman"/>
          <w:sz w:val="24"/>
          <w:szCs w:val="24"/>
        </w:rPr>
      </w:pPr>
    </w:p>
    <w:tbl>
      <w:tblPr>
        <w:tblW w:w="0" w:type="auto"/>
        <w:tblLayout w:type="fixed"/>
        <w:tblLook w:val="0000"/>
      </w:tblPr>
      <w:tblGrid>
        <w:gridCol w:w="4621"/>
        <w:gridCol w:w="4621"/>
      </w:tblGrid>
      <w:tr w:rsidR="00D2389E">
        <w:tc>
          <w:tcPr>
            <w:tcW w:w="4621" w:type="dxa"/>
            <w:shd w:val="clear" w:color="auto" w:fill="auto"/>
          </w:tcPr>
          <w:p w:rsidR="00D2389E" w:rsidRDefault="00D2389E">
            <w:pPr>
              <w:pStyle w:val="Default"/>
              <w:jc w:val="center"/>
            </w:pPr>
            <w:r>
              <w:rPr>
                <w:rFonts w:ascii="Times New Roman" w:hAnsi="Times New Roman" w:cs="Times New Roman"/>
                <w:b/>
                <w:sz w:val="28"/>
                <w:szCs w:val="32"/>
                <w:lang w:val="en-IN"/>
              </w:rPr>
              <w:t>Guide</w:t>
            </w:r>
          </w:p>
          <w:p w:rsidR="00D2389E" w:rsidRDefault="00D2389E">
            <w:pPr>
              <w:pStyle w:val="Default"/>
              <w:jc w:val="center"/>
              <w:rPr>
                <w:rFonts w:ascii="Times New Roman" w:hAnsi="Times New Roman" w:cs="Times New Roman"/>
                <w:b/>
                <w:sz w:val="28"/>
                <w:szCs w:val="32"/>
                <w:lang w:val="en-IN"/>
              </w:rPr>
            </w:pPr>
          </w:p>
        </w:tc>
        <w:tc>
          <w:tcPr>
            <w:tcW w:w="4621" w:type="dxa"/>
            <w:shd w:val="clear" w:color="auto" w:fill="auto"/>
          </w:tcPr>
          <w:p w:rsidR="00D2389E" w:rsidRDefault="00D2389E">
            <w:pPr>
              <w:pStyle w:val="Default"/>
              <w:jc w:val="center"/>
            </w:pPr>
            <w:r>
              <w:rPr>
                <w:rFonts w:ascii="Times New Roman" w:hAnsi="Times New Roman" w:cs="Times New Roman"/>
                <w:b/>
                <w:sz w:val="28"/>
                <w:szCs w:val="32"/>
                <w:lang w:val="en-IN"/>
              </w:rPr>
              <w:t>Head of Department</w:t>
            </w:r>
          </w:p>
        </w:tc>
      </w:tr>
      <w:tr w:rsidR="00D2389E">
        <w:tc>
          <w:tcPr>
            <w:tcW w:w="4621" w:type="dxa"/>
            <w:shd w:val="clear" w:color="auto" w:fill="auto"/>
          </w:tcPr>
          <w:p w:rsidR="00D2389E" w:rsidRDefault="00D2389E">
            <w:pPr>
              <w:pStyle w:val="Default"/>
              <w:jc w:val="center"/>
            </w:pPr>
            <w:r>
              <w:rPr>
                <w:rFonts w:ascii="Times New Roman" w:hAnsi="Times New Roman" w:cs="Times New Roman"/>
                <w:lang w:val="en-IN"/>
              </w:rPr>
              <w:t>Prof. PAYAL M. BODA</w:t>
            </w:r>
          </w:p>
          <w:p w:rsidR="00D2389E" w:rsidRDefault="00D2389E">
            <w:pPr>
              <w:pStyle w:val="Default"/>
              <w:jc w:val="center"/>
            </w:pPr>
            <w:r>
              <w:rPr>
                <w:rFonts w:ascii="Times New Roman" w:hAnsi="Times New Roman" w:cs="Times New Roman"/>
                <w:lang w:val="en-IN"/>
              </w:rPr>
              <w:t>Computer Engg. Dept.</w:t>
            </w:r>
          </w:p>
          <w:p w:rsidR="00D2389E" w:rsidRDefault="00D2389E">
            <w:pPr>
              <w:pStyle w:val="Default"/>
              <w:jc w:val="center"/>
            </w:pPr>
            <w:r>
              <w:rPr>
                <w:rFonts w:ascii="Times New Roman" w:hAnsi="Times New Roman" w:cs="Times New Roman"/>
                <w:lang w:val="en-IN"/>
              </w:rPr>
              <w:t>Darshan Institute of Engg. &amp; Tech.</w:t>
            </w:r>
          </w:p>
          <w:p w:rsidR="00D2389E" w:rsidRDefault="00D2389E">
            <w:pPr>
              <w:pStyle w:val="Default"/>
              <w:jc w:val="center"/>
            </w:pPr>
            <w:r>
              <w:rPr>
                <w:rFonts w:ascii="Times New Roman" w:hAnsi="Times New Roman" w:cs="Times New Roman"/>
                <w:lang w:val="en-IN"/>
              </w:rPr>
              <w:t>For Diploma Studies,</w:t>
            </w:r>
          </w:p>
          <w:p w:rsidR="00D2389E" w:rsidRDefault="00D2389E">
            <w:pPr>
              <w:pStyle w:val="Default"/>
              <w:jc w:val="center"/>
            </w:pPr>
            <w:r>
              <w:rPr>
                <w:rFonts w:ascii="Times New Roman" w:hAnsi="Times New Roman" w:cs="Times New Roman"/>
                <w:lang w:val="en-IN"/>
              </w:rPr>
              <w:t>Rajkot.</w:t>
            </w:r>
          </w:p>
        </w:tc>
        <w:tc>
          <w:tcPr>
            <w:tcW w:w="4621" w:type="dxa"/>
            <w:shd w:val="clear" w:color="auto" w:fill="auto"/>
          </w:tcPr>
          <w:p w:rsidR="00D2389E" w:rsidRDefault="00D2389E">
            <w:pPr>
              <w:pStyle w:val="Default"/>
              <w:jc w:val="center"/>
            </w:pPr>
            <w:r>
              <w:rPr>
                <w:rFonts w:ascii="Times New Roman" w:hAnsi="Times New Roman" w:cs="Times New Roman"/>
                <w:lang w:val="en-IN"/>
              </w:rPr>
              <w:t>Prof. CHINTAN N. KANANI</w:t>
            </w:r>
          </w:p>
          <w:p w:rsidR="00D2389E" w:rsidRDefault="00D2389E">
            <w:pPr>
              <w:pStyle w:val="Default"/>
              <w:jc w:val="center"/>
            </w:pPr>
            <w:r>
              <w:rPr>
                <w:rFonts w:ascii="Times New Roman" w:hAnsi="Times New Roman" w:cs="Times New Roman"/>
                <w:lang w:val="en-IN"/>
              </w:rPr>
              <w:t>Computer Engg. Dept.</w:t>
            </w:r>
          </w:p>
          <w:p w:rsidR="00D2389E" w:rsidRDefault="00D2389E">
            <w:pPr>
              <w:pStyle w:val="Default"/>
              <w:jc w:val="center"/>
            </w:pPr>
            <w:r>
              <w:rPr>
                <w:rFonts w:ascii="Times New Roman" w:hAnsi="Times New Roman" w:cs="Times New Roman"/>
                <w:lang w:val="en-IN"/>
              </w:rPr>
              <w:t>Darshan Institute of Engg. &amp; Tech.</w:t>
            </w:r>
          </w:p>
          <w:p w:rsidR="00D2389E" w:rsidRDefault="00D2389E">
            <w:pPr>
              <w:pStyle w:val="Default"/>
              <w:jc w:val="center"/>
            </w:pPr>
            <w:r>
              <w:rPr>
                <w:rFonts w:ascii="Times New Roman" w:hAnsi="Times New Roman" w:cs="Times New Roman"/>
                <w:lang w:val="en-IN"/>
              </w:rPr>
              <w:t>For Diploma Studies,</w:t>
            </w:r>
          </w:p>
          <w:p w:rsidR="00D2389E" w:rsidRDefault="00D2389E">
            <w:pPr>
              <w:pStyle w:val="Default"/>
              <w:jc w:val="center"/>
            </w:pPr>
            <w:r>
              <w:rPr>
                <w:rFonts w:ascii="Times New Roman" w:hAnsi="Times New Roman" w:cs="Times New Roman"/>
                <w:lang w:val="en-IN"/>
              </w:rPr>
              <w:t>Rajkot.</w:t>
            </w:r>
          </w:p>
        </w:tc>
      </w:tr>
    </w:tbl>
    <w:p w:rsidR="00D2389E" w:rsidRDefault="00D2389E">
      <w:pPr>
        <w:tabs>
          <w:tab w:val="left" w:pos="3210"/>
        </w:tabs>
      </w:pPr>
      <w:r>
        <w:rPr>
          <w:rFonts w:ascii="Times New Roman" w:hAnsi="Times New Roman" w:cs="Times New Roman"/>
        </w:rPr>
        <w:t xml:space="preserve">                  </w:t>
      </w:r>
      <w:r>
        <w:rPr>
          <w:rFonts w:ascii="Times New Roman" w:hAnsi="Times New Roman" w:cs="Times New Roman"/>
          <w:b/>
          <w:sz w:val="32"/>
          <w:szCs w:val="32"/>
        </w:rPr>
        <w:t xml:space="preserve">                                         </w:t>
      </w:r>
    </w:p>
    <w:p w:rsidR="00D2389E" w:rsidRDefault="00D2389E">
      <w:pPr>
        <w:tabs>
          <w:tab w:val="left" w:pos="3210"/>
        </w:tabs>
      </w:pPr>
      <w:r>
        <w:rPr>
          <w:rFonts w:ascii="Times New Roman" w:hAnsi="Times New Roman" w:cs="Times New Roman"/>
          <w:b/>
          <w:sz w:val="32"/>
          <w:szCs w:val="32"/>
        </w:rPr>
        <w:t xml:space="preserve">  </w:t>
      </w:r>
      <w:r>
        <w:rPr>
          <w:rFonts w:ascii="Times New Roman" w:hAnsi="Times New Roman" w:cs="Times New Roman"/>
        </w:rPr>
        <w:t xml:space="preserve">                                                                   </w:t>
      </w:r>
    </w:p>
    <w:p w:rsidR="00D2389E" w:rsidRDefault="00D2389E">
      <w:pPr>
        <w:tabs>
          <w:tab w:val="left" w:pos="3210"/>
        </w:tabs>
        <w:spacing w:after="0"/>
        <w:jc w:val="center"/>
      </w:pPr>
      <w:r>
        <w:rPr>
          <w:rFonts w:ascii="Times New Roman" w:hAnsi="Times New Roman" w:cs="Times New Roman"/>
          <w:b/>
          <w:bCs/>
          <w:sz w:val="24"/>
          <w:szCs w:val="24"/>
        </w:rPr>
        <w:t>2019-</w:t>
      </w:r>
      <w:r>
        <w:rPr>
          <w:rFonts w:ascii="Times New Roman" w:hAnsi="Times New Roman" w:cs="Times New Roman"/>
          <w:b/>
          <w:sz w:val="24"/>
          <w:szCs w:val="24"/>
        </w:rPr>
        <w:t>2020</w:t>
      </w:r>
    </w:p>
    <w:p w:rsidR="00D2389E" w:rsidRDefault="00D2389E">
      <w:pPr>
        <w:spacing w:after="0"/>
        <w:jc w:val="center"/>
      </w:pPr>
      <w:r>
        <w:rPr>
          <w:rFonts w:ascii="Times New Roman" w:hAnsi="Times New Roman" w:cs="Times New Roman"/>
          <w:b/>
          <w:sz w:val="24"/>
          <w:szCs w:val="24"/>
        </w:rPr>
        <w:t>DEPARTMENT OF COMPUTER ENGINEERING</w:t>
      </w:r>
    </w:p>
    <w:p w:rsidR="00D2389E" w:rsidRDefault="00D2389E">
      <w:pPr>
        <w:spacing w:after="0"/>
        <w:jc w:val="center"/>
      </w:pPr>
      <w:r>
        <w:rPr>
          <w:rFonts w:ascii="Times New Roman" w:hAnsi="Times New Roman" w:cs="Times New Roman"/>
          <w:b/>
          <w:sz w:val="24"/>
          <w:szCs w:val="24"/>
        </w:rPr>
        <w:t>DARSHAN INSTITUTE OF ENGINEERING &amp; TECHNOLOGY</w:t>
      </w:r>
    </w:p>
    <w:p w:rsidR="00D2389E" w:rsidRDefault="00D2389E">
      <w:pPr>
        <w:spacing w:after="0"/>
        <w:jc w:val="center"/>
      </w:pPr>
      <w:r>
        <w:rPr>
          <w:rFonts w:ascii="Times New Roman" w:hAnsi="Times New Roman" w:cs="Times New Roman"/>
          <w:b/>
          <w:sz w:val="24"/>
          <w:szCs w:val="24"/>
        </w:rPr>
        <w:t>FOR DIPLOMA STUDIES</w:t>
      </w:r>
    </w:p>
    <w:p w:rsidR="00D2389E" w:rsidRDefault="00D2389E">
      <w:pPr>
        <w:spacing w:after="0"/>
        <w:jc w:val="center"/>
      </w:pPr>
      <w:r>
        <w:rPr>
          <w:rFonts w:ascii="Times New Roman" w:hAnsi="Times New Roman" w:cs="Times New Roman"/>
          <w:b/>
          <w:sz w:val="24"/>
          <w:szCs w:val="24"/>
        </w:rPr>
        <w:t>RAJKOT-MORBI HIGHWAY, RAJKOT (GUJARAT).</w:t>
      </w:r>
    </w:p>
    <w:p w:rsidR="00D2389E" w:rsidRDefault="007511C5">
      <w:pPr>
        <w:jc w:val="center"/>
        <w:rPr>
          <w:rFonts w:ascii="Times New Roman" w:hAnsi="Times New Roman" w:cs="Times New Roman"/>
          <w:b/>
          <w:sz w:val="52"/>
          <w:szCs w:val="52"/>
        </w:rPr>
      </w:pPr>
      <w:r>
        <w:rPr>
          <w:rFonts w:ascii="Times New Roman" w:hAnsi="Times New Roman" w:cs="Times New Roman"/>
          <w:noProof/>
          <w:lang w:eastAsia="en-US"/>
        </w:rPr>
        <w:lastRenderedPageBreak/>
        <w:drawing>
          <wp:inline distT="0" distB="0" distL="0" distR="0">
            <wp:extent cx="1409700" cy="12192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11" t="-14" r="-11" b="-14"/>
                    <a:stretch>
                      <a:fillRect/>
                    </a:stretch>
                  </pic:blipFill>
                  <pic:spPr bwMode="auto">
                    <a:xfrm>
                      <a:off x="0" y="0"/>
                      <a:ext cx="1409700" cy="1219200"/>
                    </a:xfrm>
                    <a:prstGeom prst="rect">
                      <a:avLst/>
                    </a:prstGeom>
                    <a:solidFill>
                      <a:srgbClr val="FFFFFF"/>
                    </a:solidFill>
                    <a:ln w="9525">
                      <a:noFill/>
                      <a:miter lim="800000"/>
                      <a:headEnd/>
                      <a:tailEnd/>
                    </a:ln>
                  </pic:spPr>
                </pic:pic>
              </a:graphicData>
            </a:graphic>
          </wp:inline>
        </w:drawing>
      </w:r>
    </w:p>
    <w:p w:rsidR="00D2389E" w:rsidRDefault="00D2389E">
      <w:pPr>
        <w:spacing w:after="0" w:line="240" w:lineRule="auto"/>
        <w:jc w:val="center"/>
      </w:pPr>
      <w:r>
        <w:rPr>
          <w:rFonts w:ascii="Times New Roman" w:hAnsi="Times New Roman" w:cs="Times New Roman"/>
          <w:b/>
          <w:sz w:val="52"/>
          <w:szCs w:val="52"/>
        </w:rPr>
        <w:t>DARSHAN</w:t>
      </w:r>
    </w:p>
    <w:p w:rsidR="00D2389E" w:rsidRDefault="00D2389E">
      <w:pPr>
        <w:spacing w:after="0" w:line="240" w:lineRule="auto"/>
        <w:jc w:val="center"/>
      </w:pPr>
      <w:r>
        <w:rPr>
          <w:rFonts w:ascii="Times New Roman" w:hAnsi="Times New Roman" w:cs="Times New Roman"/>
          <w:b/>
          <w:sz w:val="28"/>
          <w:szCs w:val="24"/>
        </w:rPr>
        <w:t>INSTITUTE OF ENGINEERING &amp; TECHNOLOGY</w:t>
      </w:r>
    </w:p>
    <w:p w:rsidR="00D2389E" w:rsidRDefault="00D2389E">
      <w:pPr>
        <w:spacing w:after="0" w:line="240" w:lineRule="auto"/>
        <w:jc w:val="center"/>
      </w:pPr>
      <w:r>
        <w:rPr>
          <w:rFonts w:ascii="Times New Roman" w:hAnsi="Times New Roman" w:cs="Times New Roman"/>
          <w:b/>
          <w:sz w:val="28"/>
          <w:szCs w:val="24"/>
        </w:rPr>
        <w:t>FOR DIPLOMA STUDIES</w:t>
      </w:r>
    </w:p>
    <w:p w:rsidR="00D2389E" w:rsidRDefault="00D2389E">
      <w:pPr>
        <w:spacing w:after="0" w:line="240" w:lineRule="auto"/>
        <w:jc w:val="center"/>
        <w:rPr>
          <w:rFonts w:ascii="Times New Roman" w:hAnsi="Times New Roman" w:cs="Times New Roman"/>
          <w:b/>
          <w:sz w:val="28"/>
          <w:szCs w:val="24"/>
        </w:rPr>
      </w:pPr>
    </w:p>
    <w:p w:rsidR="00D2389E" w:rsidRDefault="004B289F">
      <w:pPr>
        <w:tabs>
          <w:tab w:val="left" w:pos="6060"/>
        </w:tabs>
        <w:spacing w:after="0"/>
        <w:jc w:val="center"/>
        <w:rPr>
          <w:rFonts w:ascii="Times New Roman" w:hAnsi="Times New Roman" w:cs="Times New Roman"/>
          <w:b/>
          <w:sz w:val="44"/>
          <w:szCs w:val="44"/>
          <w:lang w:eastAsia="en-US"/>
        </w:rPr>
      </w:pPr>
      <w:r w:rsidRPr="004B289F">
        <w:pict>
          <v:roundrect id="Rounded Rectangle 131" o:spid="_x0000_s1061" style="position:absolute;left:0;text-align:left;margin-left:171pt;margin-top:2.55pt;width:123.75pt;height:39pt;z-index:251654144" arcsize="10923f" strokeweight=".26mm">
            <v:fill color2="black"/>
            <v:stroke joinstyle="miter" endcap="square"/>
            <v:textbox style="mso-rotate-with-shape:t">
              <w:txbxContent>
                <w:p w:rsidR="00D2389E" w:rsidRDefault="00D2389E">
                  <w:pPr>
                    <w:overflowPunct w:val="0"/>
                    <w:jc w:val="center"/>
                    <w:rPr>
                      <w:rFonts w:ascii="Times New Roman" w:hAnsi="Times New Roman" w:cs="Times New Roman"/>
                      <w:b/>
                      <w:kern w:val="2"/>
                      <w:sz w:val="40"/>
                      <w:szCs w:val="40"/>
                    </w:rPr>
                  </w:pPr>
                  <w:r>
                    <w:rPr>
                      <w:rFonts w:ascii="Times New Roman" w:hAnsi="Times New Roman" w:cs="Times New Roman"/>
                      <w:b/>
                      <w:kern w:val="2"/>
                      <w:sz w:val="40"/>
                      <w:szCs w:val="40"/>
                    </w:rPr>
                    <w:t>Certificate</w:t>
                  </w:r>
                </w:p>
              </w:txbxContent>
            </v:textbox>
          </v:roundrect>
        </w:pict>
      </w:r>
    </w:p>
    <w:p w:rsidR="00D2389E" w:rsidRDefault="00D2389E">
      <w:pPr>
        <w:pStyle w:val="Default"/>
        <w:rPr>
          <w:rFonts w:ascii="Times New Roman" w:hAnsi="Times New Roman" w:cs="Times New Roman"/>
          <w:b/>
          <w:color w:val="auto"/>
          <w:sz w:val="22"/>
          <w:szCs w:val="22"/>
        </w:rPr>
      </w:pPr>
    </w:p>
    <w:p w:rsidR="00D2389E" w:rsidRDefault="00D2389E">
      <w:pPr>
        <w:pStyle w:val="Default"/>
        <w:rPr>
          <w:rFonts w:ascii="Times New Roman" w:hAnsi="Times New Roman" w:cs="Times New Roman"/>
          <w:color w:val="auto"/>
          <w:sz w:val="22"/>
          <w:szCs w:val="22"/>
        </w:rPr>
      </w:pPr>
    </w:p>
    <w:p w:rsidR="00D2389E" w:rsidRDefault="00D2389E">
      <w:pPr>
        <w:pStyle w:val="Default"/>
        <w:jc w:val="both"/>
      </w:pPr>
      <w:r>
        <w:rPr>
          <w:rFonts w:ascii="Times New Roman" w:hAnsi="Times New Roman" w:cs="Times New Roman"/>
        </w:rPr>
        <w:t xml:space="preserve">This is to certify that, </w:t>
      </w:r>
    </w:p>
    <w:p w:rsidR="00D2389E" w:rsidRDefault="00D2389E">
      <w:pPr>
        <w:pStyle w:val="Default"/>
        <w:jc w:val="both"/>
      </w:pPr>
      <w:r>
        <w:rPr>
          <w:rFonts w:ascii="Times New Roman" w:hAnsi="Times New Roman" w:cs="Times New Roman"/>
          <w:b/>
          <w:u w:val="single"/>
        </w:rPr>
        <w:t>Mr. PRANAV P. CHANPARA</w:t>
      </w:r>
      <w:r>
        <w:rPr>
          <w:rFonts w:ascii="Times New Roman" w:hAnsi="Times New Roman" w:cs="Times New Roman"/>
        </w:rPr>
        <w:t xml:space="preserve"> having Enrollment No:</w:t>
      </w:r>
      <w:r>
        <w:rPr>
          <w:rFonts w:ascii="Times New Roman" w:hAnsi="Times New Roman" w:cs="Times New Roman"/>
          <w:b/>
          <w:u w:val="single"/>
        </w:rPr>
        <w:t>176620307016</w:t>
      </w:r>
      <w:r>
        <w:rPr>
          <w:rFonts w:ascii="Times New Roman" w:hAnsi="Times New Roman" w:cs="Times New Roman"/>
        </w:rPr>
        <w:t xml:space="preserve"> has completed</w:t>
      </w:r>
      <w:r w:rsidR="008B6C90">
        <w:rPr>
          <w:rFonts w:ascii="Times New Roman" w:hAnsi="Times New Roman" w:cs="Times New Roman"/>
        </w:rPr>
        <w:t xml:space="preserve"> </w:t>
      </w:r>
      <w:r>
        <w:rPr>
          <w:rFonts w:ascii="Times New Roman" w:hAnsi="Times New Roman" w:cs="Times New Roman"/>
          <w:b/>
          <w:bCs/>
        </w:rPr>
        <w:t>Part-I</w:t>
      </w:r>
      <w:r w:rsidR="008B6C90">
        <w:rPr>
          <w:rFonts w:ascii="Times New Roman" w:hAnsi="Times New Roman" w:cs="Times New Roman"/>
          <w:b/>
          <w:bCs/>
        </w:rPr>
        <w:t>I</w:t>
      </w:r>
      <w:r>
        <w:rPr>
          <w:rFonts w:ascii="Times New Roman" w:hAnsi="Times New Roman" w:cs="Times New Roman"/>
          <w:b/>
          <w:bCs/>
        </w:rPr>
        <w:t xml:space="preserve"> UDP </w:t>
      </w:r>
      <w:r>
        <w:rPr>
          <w:rFonts w:ascii="Times New Roman" w:hAnsi="Times New Roman" w:cs="Times New Roman"/>
        </w:rPr>
        <w:t>Project work for</w:t>
      </w:r>
      <w:r>
        <w:rPr>
          <w:rFonts w:ascii="Times New Roman" w:hAnsi="Times New Roman" w:cs="Times New Roman"/>
          <w:b/>
          <w:bCs/>
        </w:rPr>
        <w:t xml:space="preserve"> Semester VI </w:t>
      </w:r>
      <w:r>
        <w:rPr>
          <w:rFonts w:ascii="Times New Roman" w:hAnsi="Times New Roman" w:cs="Times New Roman"/>
        </w:rPr>
        <w:t xml:space="preserve">having title </w:t>
      </w:r>
      <w:r>
        <w:rPr>
          <w:rFonts w:ascii="Times New Roman" w:hAnsi="Times New Roman" w:cs="Times New Roman"/>
          <w:b/>
          <w:bCs/>
          <w:u w:val="single"/>
        </w:rPr>
        <w:t>CODE TRAINER</w:t>
      </w:r>
      <w:r>
        <w:rPr>
          <w:rFonts w:ascii="Times New Roman" w:hAnsi="Times New Roman" w:cs="Times New Roman"/>
          <w:b/>
        </w:rPr>
        <w:t xml:space="preserve">, </w:t>
      </w:r>
      <w:r>
        <w:rPr>
          <w:rFonts w:ascii="Times New Roman" w:hAnsi="Times New Roman" w:cs="Times New Roman"/>
        </w:rPr>
        <w:t xml:space="preserve">in a group of </w:t>
      </w:r>
      <w:r>
        <w:rPr>
          <w:rFonts w:ascii="Times New Roman" w:hAnsi="Times New Roman" w:cs="Times New Roman"/>
          <w:b/>
        </w:rPr>
        <w:t xml:space="preserve">4 </w:t>
      </w:r>
      <w:r>
        <w:rPr>
          <w:rFonts w:ascii="Times New Roman" w:hAnsi="Times New Roman" w:cs="Times New Roman"/>
        </w:rPr>
        <w:t xml:space="preserve">persons under the guidance of the Faculty Guide </w:t>
      </w:r>
      <w:r>
        <w:rPr>
          <w:rFonts w:ascii="Times New Roman" w:hAnsi="Times New Roman" w:cs="Times New Roman"/>
          <w:b/>
          <w:u w:val="single"/>
        </w:rPr>
        <w:t>Prof. PAYAL M. BODA</w:t>
      </w:r>
      <w:r>
        <w:rPr>
          <w:rFonts w:ascii="Times New Roman" w:hAnsi="Times New Roman" w:cs="Times New Roman"/>
          <w:b/>
        </w:rPr>
        <w:t>.</w:t>
      </w:r>
    </w:p>
    <w:p w:rsidR="00D2389E" w:rsidRDefault="00D2389E">
      <w:pPr>
        <w:pStyle w:val="Default"/>
        <w:jc w:val="both"/>
        <w:rPr>
          <w:rFonts w:ascii="Times New Roman" w:hAnsi="Times New Roman" w:cs="Times New Roman"/>
          <w:b/>
        </w:rPr>
      </w:pPr>
    </w:p>
    <w:p w:rsidR="00D2389E" w:rsidRDefault="00D2389E">
      <w:pPr>
        <w:pStyle w:val="Default"/>
        <w:jc w:val="both"/>
        <w:rPr>
          <w:rFonts w:ascii="Times New Roman" w:hAnsi="Times New Roman" w:cs="Times New Roman"/>
          <w:b/>
        </w:rPr>
      </w:pPr>
    </w:p>
    <w:p w:rsidR="00D2389E" w:rsidRDefault="00D2389E">
      <w:pPr>
        <w:pStyle w:val="Default"/>
        <w:jc w:val="both"/>
        <w:rPr>
          <w:rFonts w:ascii="Times New Roman" w:hAnsi="Times New Roman" w:cs="Times New Roman"/>
          <w:b/>
        </w:rPr>
      </w:pPr>
    </w:p>
    <w:p w:rsidR="00D2389E" w:rsidRDefault="00D2389E">
      <w:pPr>
        <w:pStyle w:val="Default"/>
        <w:jc w:val="both"/>
        <w:rPr>
          <w:rFonts w:ascii="Times New Roman" w:hAnsi="Times New Roman" w:cs="Times New Roman"/>
          <w:b/>
          <w:bCs/>
        </w:rPr>
      </w:pPr>
    </w:p>
    <w:p w:rsidR="00D2389E" w:rsidRDefault="00D2389E">
      <w:pPr>
        <w:pStyle w:val="NoSpacing"/>
        <w:spacing w:line="276" w:lineRule="auto"/>
        <w:rPr>
          <w:rFonts w:ascii="Times New Roman" w:hAnsi="Times New Roman" w:cs="Times New Roman"/>
          <w:bCs/>
          <w:sz w:val="24"/>
          <w:szCs w:val="24"/>
        </w:rPr>
      </w:pPr>
    </w:p>
    <w:p w:rsidR="00D2389E" w:rsidRDefault="00D2389E">
      <w:pPr>
        <w:pStyle w:val="NoSpacing"/>
        <w:spacing w:line="276" w:lineRule="auto"/>
        <w:rPr>
          <w:rFonts w:ascii="Times New Roman" w:hAnsi="Times New Roman" w:cs="Times New Roman"/>
          <w:sz w:val="24"/>
          <w:szCs w:val="24"/>
        </w:rPr>
      </w:pPr>
    </w:p>
    <w:p w:rsidR="00D2389E" w:rsidRDefault="00D2389E">
      <w:pPr>
        <w:pStyle w:val="NoSpacing"/>
        <w:spacing w:line="276" w:lineRule="auto"/>
        <w:rPr>
          <w:rFonts w:ascii="Times New Roman" w:hAnsi="Times New Roman" w:cs="Times New Roman"/>
          <w:sz w:val="24"/>
          <w:szCs w:val="24"/>
        </w:rPr>
      </w:pPr>
    </w:p>
    <w:p w:rsidR="00D2389E" w:rsidRDefault="00D2389E">
      <w:pPr>
        <w:pStyle w:val="NoSpacing"/>
        <w:spacing w:line="276" w:lineRule="auto"/>
        <w:rPr>
          <w:rFonts w:ascii="Times New Roman" w:hAnsi="Times New Roman" w:cs="Times New Roman"/>
          <w:sz w:val="24"/>
          <w:szCs w:val="24"/>
        </w:rPr>
      </w:pPr>
    </w:p>
    <w:tbl>
      <w:tblPr>
        <w:tblW w:w="0" w:type="auto"/>
        <w:tblLayout w:type="fixed"/>
        <w:tblLook w:val="0000"/>
      </w:tblPr>
      <w:tblGrid>
        <w:gridCol w:w="4621"/>
        <w:gridCol w:w="4621"/>
      </w:tblGrid>
      <w:tr w:rsidR="00D2389E">
        <w:tc>
          <w:tcPr>
            <w:tcW w:w="4621" w:type="dxa"/>
            <w:shd w:val="clear" w:color="auto" w:fill="auto"/>
          </w:tcPr>
          <w:p w:rsidR="00D2389E" w:rsidRDefault="00D2389E">
            <w:pPr>
              <w:pStyle w:val="Default"/>
              <w:jc w:val="center"/>
            </w:pPr>
            <w:r>
              <w:rPr>
                <w:rFonts w:ascii="Times New Roman" w:hAnsi="Times New Roman" w:cs="Times New Roman"/>
                <w:b/>
                <w:sz w:val="28"/>
                <w:szCs w:val="32"/>
                <w:lang w:val="en-IN"/>
              </w:rPr>
              <w:t>Guide</w:t>
            </w:r>
          </w:p>
          <w:p w:rsidR="00D2389E" w:rsidRDefault="00D2389E">
            <w:pPr>
              <w:pStyle w:val="Default"/>
              <w:jc w:val="center"/>
              <w:rPr>
                <w:rFonts w:ascii="Times New Roman" w:hAnsi="Times New Roman" w:cs="Times New Roman"/>
                <w:b/>
                <w:sz w:val="28"/>
                <w:szCs w:val="32"/>
                <w:lang w:val="en-IN"/>
              </w:rPr>
            </w:pPr>
          </w:p>
        </w:tc>
        <w:tc>
          <w:tcPr>
            <w:tcW w:w="4621" w:type="dxa"/>
            <w:shd w:val="clear" w:color="auto" w:fill="auto"/>
          </w:tcPr>
          <w:p w:rsidR="00D2389E" w:rsidRDefault="00D2389E">
            <w:pPr>
              <w:pStyle w:val="Default"/>
              <w:jc w:val="center"/>
            </w:pPr>
            <w:r>
              <w:rPr>
                <w:rFonts w:ascii="Times New Roman" w:hAnsi="Times New Roman" w:cs="Times New Roman"/>
                <w:b/>
                <w:sz w:val="28"/>
                <w:szCs w:val="32"/>
                <w:lang w:val="en-IN"/>
              </w:rPr>
              <w:t>Head of Department</w:t>
            </w:r>
          </w:p>
        </w:tc>
      </w:tr>
      <w:tr w:rsidR="00D2389E">
        <w:tc>
          <w:tcPr>
            <w:tcW w:w="4621" w:type="dxa"/>
            <w:shd w:val="clear" w:color="auto" w:fill="auto"/>
          </w:tcPr>
          <w:p w:rsidR="00D2389E" w:rsidRDefault="00D2389E">
            <w:pPr>
              <w:pStyle w:val="Default"/>
              <w:jc w:val="center"/>
            </w:pPr>
            <w:r>
              <w:rPr>
                <w:rFonts w:ascii="Times New Roman" w:hAnsi="Times New Roman" w:cs="Times New Roman"/>
                <w:lang w:val="en-IN"/>
              </w:rPr>
              <w:t>Prof. PAYAL M. BODA</w:t>
            </w:r>
          </w:p>
          <w:p w:rsidR="00D2389E" w:rsidRDefault="00D2389E">
            <w:pPr>
              <w:pStyle w:val="Default"/>
              <w:jc w:val="center"/>
            </w:pPr>
            <w:r>
              <w:rPr>
                <w:rFonts w:ascii="Times New Roman" w:hAnsi="Times New Roman" w:cs="Times New Roman"/>
                <w:lang w:val="en-IN"/>
              </w:rPr>
              <w:t>Computer Engg. Dept.</w:t>
            </w:r>
          </w:p>
          <w:p w:rsidR="00D2389E" w:rsidRDefault="00D2389E">
            <w:pPr>
              <w:pStyle w:val="Default"/>
              <w:jc w:val="center"/>
            </w:pPr>
            <w:r>
              <w:rPr>
                <w:rFonts w:ascii="Times New Roman" w:hAnsi="Times New Roman" w:cs="Times New Roman"/>
                <w:lang w:val="en-IN"/>
              </w:rPr>
              <w:t>Darshan Institute of Engg. &amp; Tech.</w:t>
            </w:r>
          </w:p>
          <w:p w:rsidR="00D2389E" w:rsidRDefault="00D2389E">
            <w:pPr>
              <w:pStyle w:val="Default"/>
              <w:jc w:val="center"/>
            </w:pPr>
            <w:r>
              <w:rPr>
                <w:rFonts w:ascii="Times New Roman" w:hAnsi="Times New Roman" w:cs="Times New Roman"/>
                <w:lang w:val="en-IN"/>
              </w:rPr>
              <w:t>For Diploma Studies,</w:t>
            </w:r>
          </w:p>
          <w:p w:rsidR="00D2389E" w:rsidRDefault="00D2389E">
            <w:pPr>
              <w:pStyle w:val="Default"/>
              <w:jc w:val="center"/>
            </w:pPr>
            <w:r>
              <w:rPr>
                <w:rFonts w:ascii="Times New Roman" w:hAnsi="Times New Roman" w:cs="Times New Roman"/>
                <w:lang w:val="en-IN"/>
              </w:rPr>
              <w:t>Rajkot.</w:t>
            </w:r>
          </w:p>
        </w:tc>
        <w:tc>
          <w:tcPr>
            <w:tcW w:w="4621" w:type="dxa"/>
            <w:shd w:val="clear" w:color="auto" w:fill="auto"/>
          </w:tcPr>
          <w:p w:rsidR="00D2389E" w:rsidRDefault="00D2389E">
            <w:pPr>
              <w:pStyle w:val="Default"/>
              <w:jc w:val="center"/>
            </w:pPr>
            <w:r>
              <w:rPr>
                <w:rFonts w:ascii="Times New Roman" w:hAnsi="Times New Roman" w:cs="Times New Roman"/>
                <w:lang w:val="en-IN"/>
              </w:rPr>
              <w:t>Prof. CHINTAN N. KANANI</w:t>
            </w:r>
          </w:p>
          <w:p w:rsidR="00D2389E" w:rsidRDefault="00D2389E">
            <w:pPr>
              <w:pStyle w:val="Default"/>
              <w:jc w:val="center"/>
            </w:pPr>
            <w:r>
              <w:rPr>
                <w:rFonts w:ascii="Times New Roman" w:hAnsi="Times New Roman" w:cs="Times New Roman"/>
                <w:lang w:val="en-IN"/>
              </w:rPr>
              <w:t>Computer Engg. Dept.</w:t>
            </w:r>
          </w:p>
          <w:p w:rsidR="00D2389E" w:rsidRDefault="00D2389E">
            <w:pPr>
              <w:pStyle w:val="Default"/>
              <w:jc w:val="center"/>
            </w:pPr>
            <w:r>
              <w:rPr>
                <w:rFonts w:ascii="Times New Roman" w:hAnsi="Times New Roman" w:cs="Times New Roman"/>
                <w:lang w:val="en-IN"/>
              </w:rPr>
              <w:t>Darshan Institute of Engg. &amp; Tech.</w:t>
            </w:r>
          </w:p>
          <w:p w:rsidR="00D2389E" w:rsidRDefault="00D2389E">
            <w:pPr>
              <w:pStyle w:val="Default"/>
              <w:jc w:val="center"/>
            </w:pPr>
            <w:r>
              <w:rPr>
                <w:rFonts w:ascii="Times New Roman" w:hAnsi="Times New Roman" w:cs="Times New Roman"/>
                <w:lang w:val="en-IN"/>
              </w:rPr>
              <w:t>For Diploma Studies,</w:t>
            </w:r>
          </w:p>
          <w:p w:rsidR="00D2389E" w:rsidRDefault="00D2389E">
            <w:pPr>
              <w:pStyle w:val="Default"/>
              <w:jc w:val="center"/>
            </w:pPr>
            <w:r>
              <w:rPr>
                <w:rFonts w:ascii="Times New Roman" w:hAnsi="Times New Roman" w:cs="Times New Roman"/>
                <w:lang w:val="en-IN"/>
              </w:rPr>
              <w:t>Rajkot.</w:t>
            </w:r>
          </w:p>
        </w:tc>
      </w:tr>
    </w:tbl>
    <w:p w:rsidR="00D2389E" w:rsidRDefault="00D2389E">
      <w:pPr>
        <w:tabs>
          <w:tab w:val="left" w:pos="3210"/>
        </w:tabs>
        <w:rPr>
          <w:rFonts w:ascii="Times New Roman" w:hAnsi="Times New Roman" w:cs="Times New Roman"/>
          <w:b/>
          <w:sz w:val="32"/>
          <w:szCs w:val="32"/>
        </w:rPr>
      </w:pPr>
    </w:p>
    <w:p w:rsidR="00D2389E" w:rsidRDefault="00D2389E">
      <w:pPr>
        <w:tabs>
          <w:tab w:val="left" w:pos="3210"/>
        </w:tabs>
        <w:rPr>
          <w:rFonts w:ascii="Times New Roman" w:hAnsi="Times New Roman" w:cs="Times New Roman"/>
          <w:b/>
          <w:sz w:val="32"/>
          <w:szCs w:val="32"/>
        </w:rPr>
      </w:pPr>
    </w:p>
    <w:p w:rsidR="00D2389E" w:rsidRDefault="00D2389E">
      <w:pPr>
        <w:tabs>
          <w:tab w:val="left" w:pos="3210"/>
        </w:tabs>
        <w:spacing w:after="0"/>
        <w:jc w:val="center"/>
      </w:pPr>
      <w:r>
        <w:rPr>
          <w:rFonts w:ascii="Times New Roman" w:hAnsi="Times New Roman" w:cs="Times New Roman"/>
          <w:b/>
          <w:bCs/>
          <w:sz w:val="24"/>
          <w:szCs w:val="24"/>
        </w:rPr>
        <w:t>2019-</w:t>
      </w:r>
      <w:r>
        <w:rPr>
          <w:rFonts w:ascii="Times New Roman" w:hAnsi="Times New Roman" w:cs="Times New Roman"/>
          <w:b/>
          <w:sz w:val="24"/>
          <w:szCs w:val="24"/>
        </w:rPr>
        <w:t>2020</w:t>
      </w:r>
    </w:p>
    <w:p w:rsidR="00D2389E" w:rsidRDefault="00D2389E">
      <w:pPr>
        <w:spacing w:after="0"/>
        <w:jc w:val="center"/>
      </w:pPr>
      <w:r>
        <w:rPr>
          <w:rFonts w:ascii="Times New Roman" w:hAnsi="Times New Roman" w:cs="Times New Roman"/>
          <w:b/>
          <w:sz w:val="24"/>
          <w:szCs w:val="24"/>
        </w:rPr>
        <w:t>DEPARTMENT OF COMPUTER ENGINEERING</w:t>
      </w:r>
    </w:p>
    <w:p w:rsidR="00D2389E" w:rsidRDefault="00D2389E">
      <w:pPr>
        <w:spacing w:after="0"/>
        <w:jc w:val="center"/>
      </w:pPr>
      <w:r>
        <w:rPr>
          <w:rFonts w:ascii="Times New Roman" w:hAnsi="Times New Roman" w:cs="Times New Roman"/>
          <w:b/>
          <w:sz w:val="24"/>
          <w:szCs w:val="24"/>
        </w:rPr>
        <w:t>DARSHAN INSTITUTE OF ENGINEERING &amp; TECHNOLOGY</w:t>
      </w:r>
    </w:p>
    <w:p w:rsidR="00D2389E" w:rsidRDefault="00D2389E">
      <w:pPr>
        <w:spacing w:after="0"/>
        <w:jc w:val="center"/>
      </w:pPr>
      <w:r>
        <w:rPr>
          <w:rFonts w:ascii="Times New Roman" w:hAnsi="Times New Roman" w:cs="Times New Roman"/>
          <w:b/>
          <w:sz w:val="24"/>
          <w:szCs w:val="24"/>
        </w:rPr>
        <w:t>FOR DIPLOMA STUDIES</w:t>
      </w:r>
    </w:p>
    <w:p w:rsidR="00D2389E" w:rsidRDefault="00D2389E">
      <w:pPr>
        <w:spacing w:after="0"/>
        <w:jc w:val="center"/>
      </w:pPr>
      <w:r>
        <w:rPr>
          <w:rFonts w:ascii="Times New Roman" w:hAnsi="Times New Roman" w:cs="Times New Roman"/>
          <w:b/>
          <w:sz w:val="24"/>
          <w:szCs w:val="24"/>
        </w:rPr>
        <w:t>RAJKOT-MORBI HIGHWAY, RAJKOT (GUJARAT).</w:t>
      </w:r>
    </w:p>
    <w:p w:rsidR="00D2389E" w:rsidRDefault="007511C5">
      <w:pPr>
        <w:jc w:val="center"/>
        <w:rPr>
          <w:rFonts w:ascii="Times New Roman" w:hAnsi="Times New Roman" w:cs="Times New Roman"/>
          <w:b/>
          <w:sz w:val="52"/>
          <w:szCs w:val="52"/>
        </w:rPr>
      </w:pPr>
      <w:r>
        <w:rPr>
          <w:rFonts w:ascii="Times New Roman" w:hAnsi="Times New Roman" w:cs="Times New Roman"/>
          <w:noProof/>
          <w:lang w:eastAsia="en-US"/>
        </w:rPr>
        <w:lastRenderedPageBreak/>
        <w:drawing>
          <wp:inline distT="0" distB="0" distL="0" distR="0">
            <wp:extent cx="1409700" cy="12192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l="-11" t="-14" r="-11" b="-14"/>
                    <a:stretch>
                      <a:fillRect/>
                    </a:stretch>
                  </pic:blipFill>
                  <pic:spPr bwMode="auto">
                    <a:xfrm>
                      <a:off x="0" y="0"/>
                      <a:ext cx="1409700" cy="1219200"/>
                    </a:xfrm>
                    <a:prstGeom prst="rect">
                      <a:avLst/>
                    </a:prstGeom>
                    <a:solidFill>
                      <a:srgbClr val="FFFFFF"/>
                    </a:solidFill>
                    <a:ln w="9525">
                      <a:noFill/>
                      <a:miter lim="800000"/>
                      <a:headEnd/>
                      <a:tailEnd/>
                    </a:ln>
                  </pic:spPr>
                </pic:pic>
              </a:graphicData>
            </a:graphic>
          </wp:inline>
        </w:drawing>
      </w:r>
    </w:p>
    <w:p w:rsidR="00D2389E" w:rsidRDefault="00D2389E">
      <w:pPr>
        <w:spacing w:after="0" w:line="240" w:lineRule="auto"/>
        <w:jc w:val="center"/>
      </w:pPr>
      <w:r>
        <w:rPr>
          <w:rFonts w:ascii="Times New Roman" w:hAnsi="Times New Roman" w:cs="Times New Roman"/>
          <w:b/>
          <w:sz w:val="52"/>
          <w:szCs w:val="52"/>
        </w:rPr>
        <w:t>DARSHAN</w:t>
      </w:r>
    </w:p>
    <w:p w:rsidR="00D2389E" w:rsidRDefault="00D2389E">
      <w:pPr>
        <w:spacing w:after="0" w:line="240" w:lineRule="auto"/>
        <w:jc w:val="center"/>
      </w:pPr>
      <w:r>
        <w:rPr>
          <w:rFonts w:ascii="Times New Roman" w:hAnsi="Times New Roman" w:cs="Times New Roman"/>
          <w:b/>
          <w:sz w:val="28"/>
          <w:szCs w:val="24"/>
        </w:rPr>
        <w:t>INSTITUTE OF ENGINEERING &amp; TECHNOLOGY</w:t>
      </w:r>
    </w:p>
    <w:p w:rsidR="00D2389E" w:rsidRDefault="00D2389E">
      <w:pPr>
        <w:spacing w:after="0" w:line="240" w:lineRule="auto"/>
        <w:jc w:val="center"/>
      </w:pPr>
      <w:r>
        <w:rPr>
          <w:rFonts w:ascii="Times New Roman" w:hAnsi="Times New Roman" w:cs="Times New Roman"/>
          <w:b/>
          <w:sz w:val="28"/>
          <w:szCs w:val="24"/>
        </w:rPr>
        <w:t>FOR DIPLOMA STUDIES</w:t>
      </w:r>
    </w:p>
    <w:p w:rsidR="00D2389E" w:rsidRDefault="00D2389E">
      <w:pPr>
        <w:spacing w:after="0" w:line="240" w:lineRule="auto"/>
        <w:jc w:val="center"/>
        <w:rPr>
          <w:rFonts w:ascii="Times New Roman" w:hAnsi="Times New Roman" w:cs="Times New Roman"/>
          <w:b/>
          <w:sz w:val="28"/>
          <w:szCs w:val="24"/>
        </w:rPr>
      </w:pPr>
    </w:p>
    <w:p w:rsidR="00D2389E" w:rsidRDefault="004B289F">
      <w:pPr>
        <w:tabs>
          <w:tab w:val="left" w:pos="6060"/>
        </w:tabs>
        <w:spacing w:after="0"/>
        <w:jc w:val="center"/>
        <w:rPr>
          <w:rFonts w:ascii="Times New Roman" w:hAnsi="Times New Roman" w:cs="Times New Roman"/>
          <w:b/>
          <w:sz w:val="44"/>
          <w:szCs w:val="44"/>
          <w:lang w:eastAsia="en-US"/>
        </w:rPr>
      </w:pPr>
      <w:r w:rsidRPr="004B289F">
        <w:pict>
          <v:roundrect id="_x0000_s1063" style="position:absolute;left:0;text-align:left;margin-left:171pt;margin-top:2.55pt;width:123.75pt;height:39pt;z-index:251656192" arcsize="10923f" strokeweight=".26mm">
            <v:fill color2="black"/>
            <v:stroke joinstyle="miter" endcap="square"/>
            <v:textbox style="mso-rotate-with-shape:t">
              <w:txbxContent>
                <w:p w:rsidR="00D2389E" w:rsidRDefault="00D2389E">
                  <w:pPr>
                    <w:overflowPunct w:val="0"/>
                    <w:jc w:val="center"/>
                    <w:rPr>
                      <w:rFonts w:ascii="Times New Roman" w:hAnsi="Times New Roman" w:cs="Times New Roman"/>
                      <w:b/>
                      <w:kern w:val="2"/>
                      <w:sz w:val="40"/>
                      <w:szCs w:val="40"/>
                    </w:rPr>
                  </w:pPr>
                  <w:r>
                    <w:rPr>
                      <w:rFonts w:ascii="Times New Roman" w:hAnsi="Times New Roman" w:cs="Times New Roman"/>
                      <w:b/>
                      <w:kern w:val="2"/>
                      <w:sz w:val="40"/>
                      <w:szCs w:val="40"/>
                    </w:rPr>
                    <w:t>Certificate</w:t>
                  </w:r>
                </w:p>
              </w:txbxContent>
            </v:textbox>
          </v:roundrect>
        </w:pict>
      </w:r>
    </w:p>
    <w:p w:rsidR="00D2389E" w:rsidRDefault="00D2389E">
      <w:pPr>
        <w:pStyle w:val="Default"/>
        <w:rPr>
          <w:rFonts w:ascii="Times New Roman" w:hAnsi="Times New Roman" w:cs="Times New Roman"/>
          <w:b/>
          <w:color w:val="auto"/>
          <w:sz w:val="22"/>
          <w:szCs w:val="22"/>
        </w:rPr>
      </w:pPr>
    </w:p>
    <w:p w:rsidR="00D2389E" w:rsidRDefault="00D2389E">
      <w:pPr>
        <w:pStyle w:val="Default"/>
        <w:rPr>
          <w:rFonts w:ascii="Times New Roman" w:hAnsi="Times New Roman" w:cs="Times New Roman"/>
          <w:color w:val="auto"/>
          <w:sz w:val="22"/>
          <w:szCs w:val="22"/>
        </w:rPr>
      </w:pPr>
    </w:p>
    <w:p w:rsidR="00D2389E" w:rsidRDefault="00D2389E">
      <w:pPr>
        <w:pStyle w:val="Default"/>
        <w:jc w:val="both"/>
      </w:pPr>
      <w:r>
        <w:rPr>
          <w:rFonts w:ascii="Times New Roman" w:hAnsi="Times New Roman" w:cs="Times New Roman"/>
        </w:rPr>
        <w:t xml:space="preserve">This is to certify that, </w:t>
      </w:r>
    </w:p>
    <w:p w:rsidR="00D2389E" w:rsidRDefault="00D2389E">
      <w:pPr>
        <w:pStyle w:val="Default"/>
        <w:jc w:val="both"/>
      </w:pPr>
      <w:r>
        <w:rPr>
          <w:rFonts w:ascii="Times New Roman" w:hAnsi="Times New Roman" w:cs="Times New Roman"/>
          <w:b/>
          <w:u w:val="single"/>
        </w:rPr>
        <w:t>Mr. VANDIT D. JOSHI</w:t>
      </w:r>
      <w:r>
        <w:rPr>
          <w:rFonts w:ascii="Times New Roman" w:hAnsi="Times New Roman" w:cs="Times New Roman"/>
        </w:rPr>
        <w:t xml:space="preserve"> having Enrollment No:</w:t>
      </w:r>
      <w:r>
        <w:rPr>
          <w:rFonts w:ascii="Times New Roman" w:hAnsi="Times New Roman" w:cs="Times New Roman"/>
          <w:b/>
          <w:u w:val="single"/>
        </w:rPr>
        <w:t>176620307028</w:t>
      </w:r>
      <w:r>
        <w:rPr>
          <w:rFonts w:ascii="Times New Roman" w:hAnsi="Times New Roman" w:cs="Times New Roman"/>
        </w:rPr>
        <w:t xml:space="preserve"> has completed</w:t>
      </w:r>
      <w:r w:rsidR="008B6C90">
        <w:rPr>
          <w:rFonts w:ascii="Times New Roman" w:hAnsi="Times New Roman" w:cs="Times New Roman"/>
        </w:rPr>
        <w:t xml:space="preserve"> </w:t>
      </w:r>
      <w:r>
        <w:rPr>
          <w:rFonts w:ascii="Times New Roman" w:hAnsi="Times New Roman" w:cs="Times New Roman"/>
          <w:b/>
          <w:bCs/>
        </w:rPr>
        <w:t>Part-I</w:t>
      </w:r>
      <w:r w:rsidR="008B6C90">
        <w:rPr>
          <w:rFonts w:ascii="Times New Roman" w:hAnsi="Times New Roman" w:cs="Times New Roman"/>
          <w:b/>
          <w:bCs/>
        </w:rPr>
        <w:t>I</w:t>
      </w:r>
      <w:r>
        <w:rPr>
          <w:rFonts w:ascii="Times New Roman" w:hAnsi="Times New Roman" w:cs="Times New Roman"/>
          <w:b/>
          <w:bCs/>
        </w:rPr>
        <w:t xml:space="preserve"> UDP </w:t>
      </w:r>
      <w:r>
        <w:rPr>
          <w:rFonts w:ascii="Times New Roman" w:hAnsi="Times New Roman" w:cs="Times New Roman"/>
        </w:rPr>
        <w:t>Project work for</w:t>
      </w:r>
      <w:r>
        <w:rPr>
          <w:rFonts w:ascii="Times New Roman" w:hAnsi="Times New Roman" w:cs="Times New Roman"/>
          <w:b/>
          <w:bCs/>
        </w:rPr>
        <w:t xml:space="preserve"> Semester VI </w:t>
      </w:r>
      <w:r>
        <w:rPr>
          <w:rFonts w:ascii="Times New Roman" w:hAnsi="Times New Roman" w:cs="Times New Roman"/>
        </w:rPr>
        <w:t xml:space="preserve">having title </w:t>
      </w:r>
      <w:r>
        <w:rPr>
          <w:rFonts w:ascii="Times New Roman" w:hAnsi="Times New Roman" w:cs="Times New Roman"/>
          <w:b/>
          <w:bCs/>
          <w:u w:val="single"/>
        </w:rPr>
        <w:t>CODE TRAINER</w:t>
      </w:r>
      <w:r>
        <w:rPr>
          <w:rFonts w:ascii="Times New Roman" w:hAnsi="Times New Roman" w:cs="Times New Roman"/>
          <w:b/>
        </w:rPr>
        <w:t xml:space="preserve">,, </w:t>
      </w:r>
      <w:r>
        <w:rPr>
          <w:rFonts w:ascii="Times New Roman" w:hAnsi="Times New Roman" w:cs="Times New Roman"/>
        </w:rPr>
        <w:t xml:space="preserve">in a group of </w:t>
      </w:r>
      <w:r>
        <w:rPr>
          <w:rFonts w:ascii="Times New Roman" w:hAnsi="Times New Roman" w:cs="Times New Roman"/>
          <w:b/>
        </w:rPr>
        <w:t xml:space="preserve">4 </w:t>
      </w:r>
      <w:r>
        <w:rPr>
          <w:rFonts w:ascii="Times New Roman" w:hAnsi="Times New Roman" w:cs="Times New Roman"/>
        </w:rPr>
        <w:t xml:space="preserve">persons under the guidance of the Faculty Guide </w:t>
      </w:r>
      <w:r>
        <w:rPr>
          <w:rFonts w:ascii="Times New Roman" w:hAnsi="Times New Roman" w:cs="Times New Roman"/>
          <w:b/>
          <w:u w:val="single"/>
        </w:rPr>
        <w:t>Prof. PAYAL M. BODA</w:t>
      </w:r>
      <w:r>
        <w:rPr>
          <w:rFonts w:ascii="Times New Roman" w:hAnsi="Times New Roman" w:cs="Times New Roman"/>
          <w:b/>
        </w:rPr>
        <w:t>.</w:t>
      </w:r>
    </w:p>
    <w:p w:rsidR="00D2389E" w:rsidRDefault="00D2389E">
      <w:pPr>
        <w:pStyle w:val="Default"/>
        <w:jc w:val="both"/>
        <w:rPr>
          <w:rFonts w:ascii="Times New Roman" w:hAnsi="Times New Roman" w:cs="Times New Roman"/>
          <w:b/>
        </w:rPr>
      </w:pPr>
    </w:p>
    <w:p w:rsidR="00D2389E" w:rsidRDefault="00D2389E">
      <w:pPr>
        <w:pStyle w:val="Default"/>
        <w:jc w:val="both"/>
        <w:rPr>
          <w:rFonts w:ascii="Times New Roman" w:hAnsi="Times New Roman" w:cs="Times New Roman"/>
          <w:b/>
        </w:rPr>
      </w:pPr>
    </w:p>
    <w:p w:rsidR="00D2389E" w:rsidRDefault="00D2389E">
      <w:pPr>
        <w:pStyle w:val="Default"/>
        <w:jc w:val="both"/>
        <w:rPr>
          <w:rFonts w:ascii="Times New Roman" w:hAnsi="Times New Roman" w:cs="Times New Roman"/>
          <w:b/>
        </w:rPr>
      </w:pPr>
    </w:p>
    <w:p w:rsidR="00D2389E" w:rsidRDefault="00D2389E">
      <w:pPr>
        <w:pStyle w:val="NoSpacing"/>
        <w:spacing w:line="276" w:lineRule="auto"/>
        <w:rPr>
          <w:rFonts w:ascii="Times New Roman" w:hAnsi="Times New Roman" w:cs="Times New Roman"/>
          <w:b/>
          <w:sz w:val="24"/>
          <w:szCs w:val="24"/>
        </w:rPr>
      </w:pPr>
    </w:p>
    <w:p w:rsidR="00D2389E" w:rsidRDefault="00D2389E">
      <w:pPr>
        <w:pStyle w:val="NoSpacing"/>
        <w:spacing w:line="276" w:lineRule="auto"/>
        <w:rPr>
          <w:rFonts w:ascii="Times New Roman" w:hAnsi="Times New Roman" w:cs="Times New Roman"/>
          <w:sz w:val="24"/>
          <w:szCs w:val="24"/>
        </w:rPr>
      </w:pPr>
    </w:p>
    <w:p w:rsidR="00D2389E" w:rsidRDefault="00D2389E">
      <w:pPr>
        <w:pStyle w:val="NoSpacing"/>
        <w:spacing w:line="276" w:lineRule="auto"/>
        <w:rPr>
          <w:rFonts w:ascii="Times New Roman" w:hAnsi="Times New Roman" w:cs="Times New Roman"/>
          <w:sz w:val="24"/>
          <w:szCs w:val="24"/>
        </w:rPr>
      </w:pPr>
    </w:p>
    <w:p w:rsidR="00D2389E" w:rsidRDefault="00D2389E">
      <w:pPr>
        <w:pStyle w:val="NoSpacing"/>
        <w:spacing w:line="276" w:lineRule="auto"/>
        <w:rPr>
          <w:rFonts w:ascii="Times New Roman" w:hAnsi="Times New Roman" w:cs="Times New Roman"/>
          <w:sz w:val="24"/>
          <w:szCs w:val="24"/>
        </w:rPr>
      </w:pPr>
    </w:p>
    <w:p w:rsidR="00D2389E" w:rsidRDefault="00D2389E">
      <w:pPr>
        <w:pStyle w:val="NoSpacing"/>
        <w:spacing w:line="276" w:lineRule="auto"/>
        <w:rPr>
          <w:rFonts w:ascii="Times New Roman" w:hAnsi="Times New Roman" w:cs="Times New Roman"/>
          <w:sz w:val="24"/>
          <w:szCs w:val="24"/>
        </w:rPr>
      </w:pPr>
    </w:p>
    <w:tbl>
      <w:tblPr>
        <w:tblW w:w="0" w:type="auto"/>
        <w:tblLayout w:type="fixed"/>
        <w:tblLook w:val="0000"/>
      </w:tblPr>
      <w:tblGrid>
        <w:gridCol w:w="4621"/>
        <w:gridCol w:w="4621"/>
      </w:tblGrid>
      <w:tr w:rsidR="00D2389E">
        <w:tc>
          <w:tcPr>
            <w:tcW w:w="4621" w:type="dxa"/>
            <w:shd w:val="clear" w:color="auto" w:fill="auto"/>
          </w:tcPr>
          <w:p w:rsidR="00D2389E" w:rsidRDefault="00D2389E">
            <w:pPr>
              <w:pStyle w:val="Default"/>
              <w:jc w:val="center"/>
            </w:pPr>
            <w:r>
              <w:rPr>
                <w:rFonts w:ascii="Times New Roman" w:hAnsi="Times New Roman" w:cs="Times New Roman"/>
                <w:b/>
                <w:sz w:val="28"/>
                <w:szCs w:val="32"/>
                <w:lang w:val="en-IN"/>
              </w:rPr>
              <w:t>Guide</w:t>
            </w:r>
          </w:p>
          <w:p w:rsidR="00D2389E" w:rsidRDefault="00D2389E">
            <w:pPr>
              <w:pStyle w:val="Default"/>
              <w:jc w:val="center"/>
              <w:rPr>
                <w:rFonts w:ascii="Times New Roman" w:hAnsi="Times New Roman" w:cs="Times New Roman"/>
                <w:b/>
                <w:sz w:val="28"/>
                <w:szCs w:val="32"/>
                <w:lang w:val="en-IN"/>
              </w:rPr>
            </w:pPr>
          </w:p>
        </w:tc>
        <w:tc>
          <w:tcPr>
            <w:tcW w:w="4621" w:type="dxa"/>
            <w:shd w:val="clear" w:color="auto" w:fill="auto"/>
          </w:tcPr>
          <w:p w:rsidR="00D2389E" w:rsidRDefault="00D2389E">
            <w:pPr>
              <w:pStyle w:val="Default"/>
              <w:jc w:val="center"/>
            </w:pPr>
            <w:r>
              <w:rPr>
                <w:rFonts w:ascii="Times New Roman" w:hAnsi="Times New Roman" w:cs="Times New Roman"/>
                <w:b/>
                <w:sz w:val="28"/>
                <w:szCs w:val="32"/>
                <w:lang w:val="en-IN"/>
              </w:rPr>
              <w:t>Head of Department</w:t>
            </w:r>
          </w:p>
        </w:tc>
      </w:tr>
      <w:tr w:rsidR="00D2389E">
        <w:tc>
          <w:tcPr>
            <w:tcW w:w="4621" w:type="dxa"/>
            <w:shd w:val="clear" w:color="auto" w:fill="auto"/>
          </w:tcPr>
          <w:p w:rsidR="00D2389E" w:rsidRDefault="00D2389E">
            <w:pPr>
              <w:pStyle w:val="Default"/>
              <w:jc w:val="center"/>
            </w:pPr>
            <w:r>
              <w:rPr>
                <w:rFonts w:ascii="Times New Roman" w:hAnsi="Times New Roman" w:cs="Times New Roman"/>
                <w:lang w:val="en-IN"/>
              </w:rPr>
              <w:t>Prof. PAYAL M. BODA</w:t>
            </w:r>
          </w:p>
          <w:p w:rsidR="00D2389E" w:rsidRDefault="00D2389E">
            <w:pPr>
              <w:pStyle w:val="Default"/>
              <w:jc w:val="center"/>
            </w:pPr>
            <w:r>
              <w:rPr>
                <w:rFonts w:ascii="Times New Roman" w:hAnsi="Times New Roman" w:cs="Times New Roman"/>
                <w:lang w:val="en-IN"/>
              </w:rPr>
              <w:t>Computer Engg. Dept.</w:t>
            </w:r>
          </w:p>
          <w:p w:rsidR="00D2389E" w:rsidRDefault="00D2389E">
            <w:pPr>
              <w:pStyle w:val="Default"/>
              <w:jc w:val="center"/>
            </w:pPr>
            <w:r>
              <w:rPr>
                <w:rFonts w:ascii="Times New Roman" w:hAnsi="Times New Roman" w:cs="Times New Roman"/>
                <w:lang w:val="en-IN"/>
              </w:rPr>
              <w:t>Darshan Institute of Engg. &amp; Tech.</w:t>
            </w:r>
          </w:p>
          <w:p w:rsidR="00D2389E" w:rsidRDefault="00D2389E">
            <w:pPr>
              <w:pStyle w:val="Default"/>
              <w:jc w:val="center"/>
            </w:pPr>
            <w:r>
              <w:rPr>
                <w:rFonts w:ascii="Times New Roman" w:hAnsi="Times New Roman" w:cs="Times New Roman"/>
                <w:lang w:val="en-IN"/>
              </w:rPr>
              <w:t>For Diploma Studies,</w:t>
            </w:r>
          </w:p>
          <w:p w:rsidR="00D2389E" w:rsidRDefault="00D2389E">
            <w:pPr>
              <w:pStyle w:val="Default"/>
              <w:jc w:val="center"/>
            </w:pPr>
            <w:r>
              <w:rPr>
                <w:rFonts w:ascii="Times New Roman" w:hAnsi="Times New Roman" w:cs="Times New Roman"/>
                <w:lang w:val="en-IN"/>
              </w:rPr>
              <w:t>Rajkot.</w:t>
            </w:r>
          </w:p>
        </w:tc>
        <w:tc>
          <w:tcPr>
            <w:tcW w:w="4621" w:type="dxa"/>
            <w:shd w:val="clear" w:color="auto" w:fill="auto"/>
          </w:tcPr>
          <w:p w:rsidR="00D2389E" w:rsidRDefault="00D2389E">
            <w:pPr>
              <w:pStyle w:val="Default"/>
              <w:jc w:val="center"/>
            </w:pPr>
            <w:r>
              <w:rPr>
                <w:rFonts w:ascii="Times New Roman" w:hAnsi="Times New Roman" w:cs="Times New Roman"/>
                <w:lang w:val="en-IN"/>
              </w:rPr>
              <w:t>Prof. CHINTAN N. KANANI</w:t>
            </w:r>
          </w:p>
          <w:p w:rsidR="00D2389E" w:rsidRDefault="00D2389E">
            <w:pPr>
              <w:pStyle w:val="Default"/>
              <w:jc w:val="center"/>
            </w:pPr>
            <w:r>
              <w:rPr>
                <w:rFonts w:ascii="Times New Roman" w:hAnsi="Times New Roman" w:cs="Times New Roman"/>
                <w:lang w:val="en-IN"/>
              </w:rPr>
              <w:t>Computer Engg. Dept.</w:t>
            </w:r>
          </w:p>
          <w:p w:rsidR="00D2389E" w:rsidRDefault="00D2389E">
            <w:pPr>
              <w:pStyle w:val="Default"/>
              <w:jc w:val="center"/>
            </w:pPr>
            <w:r>
              <w:rPr>
                <w:rFonts w:ascii="Times New Roman" w:hAnsi="Times New Roman" w:cs="Times New Roman"/>
                <w:lang w:val="en-IN"/>
              </w:rPr>
              <w:t>Darshan Institute of Engg. &amp; Tech.</w:t>
            </w:r>
          </w:p>
          <w:p w:rsidR="00D2389E" w:rsidRDefault="00D2389E">
            <w:pPr>
              <w:pStyle w:val="Default"/>
              <w:jc w:val="center"/>
            </w:pPr>
            <w:r>
              <w:rPr>
                <w:rFonts w:ascii="Times New Roman" w:hAnsi="Times New Roman" w:cs="Times New Roman"/>
                <w:lang w:val="en-IN"/>
              </w:rPr>
              <w:t>For Diploma Studies,</w:t>
            </w:r>
          </w:p>
          <w:p w:rsidR="00D2389E" w:rsidRDefault="00D2389E">
            <w:pPr>
              <w:pStyle w:val="Default"/>
              <w:jc w:val="center"/>
            </w:pPr>
            <w:r>
              <w:rPr>
                <w:rFonts w:ascii="Times New Roman" w:hAnsi="Times New Roman" w:cs="Times New Roman"/>
                <w:lang w:val="en-IN"/>
              </w:rPr>
              <w:t>Rajkot.</w:t>
            </w:r>
          </w:p>
        </w:tc>
      </w:tr>
    </w:tbl>
    <w:p w:rsidR="00D2389E" w:rsidRDefault="00D2389E">
      <w:pPr>
        <w:tabs>
          <w:tab w:val="left" w:pos="3210"/>
        </w:tabs>
      </w:pPr>
      <w:r>
        <w:rPr>
          <w:rFonts w:ascii="Times New Roman" w:hAnsi="Times New Roman" w:cs="Times New Roman"/>
        </w:rPr>
        <w:t xml:space="preserve">                  </w:t>
      </w:r>
      <w:r>
        <w:rPr>
          <w:rFonts w:ascii="Times New Roman" w:hAnsi="Times New Roman" w:cs="Times New Roman"/>
          <w:b/>
          <w:sz w:val="32"/>
          <w:szCs w:val="32"/>
        </w:rPr>
        <w:t xml:space="preserve">                                    </w:t>
      </w:r>
    </w:p>
    <w:p w:rsidR="00D2389E" w:rsidRDefault="00D2389E">
      <w:pPr>
        <w:tabs>
          <w:tab w:val="left" w:pos="3210"/>
        </w:tabs>
      </w:pPr>
      <w:r>
        <w:rPr>
          <w:rFonts w:ascii="Times New Roman" w:hAnsi="Times New Roman" w:cs="Times New Roman"/>
        </w:rPr>
        <w:t xml:space="preserve">           </w:t>
      </w:r>
    </w:p>
    <w:p w:rsidR="00D2389E" w:rsidRDefault="00D2389E">
      <w:pPr>
        <w:tabs>
          <w:tab w:val="left" w:pos="3210"/>
        </w:tabs>
        <w:spacing w:after="0"/>
        <w:jc w:val="center"/>
      </w:pPr>
      <w:r>
        <w:rPr>
          <w:rFonts w:ascii="Times New Roman" w:hAnsi="Times New Roman" w:cs="Times New Roman"/>
          <w:b/>
          <w:bCs/>
          <w:sz w:val="24"/>
          <w:szCs w:val="24"/>
        </w:rPr>
        <w:t>2019-</w:t>
      </w:r>
      <w:r>
        <w:rPr>
          <w:rFonts w:ascii="Times New Roman" w:hAnsi="Times New Roman" w:cs="Times New Roman"/>
          <w:b/>
          <w:sz w:val="24"/>
          <w:szCs w:val="24"/>
        </w:rPr>
        <w:t>2020</w:t>
      </w:r>
    </w:p>
    <w:p w:rsidR="00D2389E" w:rsidRDefault="00D2389E">
      <w:pPr>
        <w:spacing w:after="0"/>
        <w:jc w:val="center"/>
      </w:pPr>
      <w:r>
        <w:rPr>
          <w:rFonts w:ascii="Times New Roman" w:hAnsi="Times New Roman" w:cs="Times New Roman"/>
          <w:b/>
          <w:sz w:val="24"/>
          <w:szCs w:val="24"/>
        </w:rPr>
        <w:t>DEPARTMENT OF COMPUTER ENGINEERING</w:t>
      </w:r>
    </w:p>
    <w:p w:rsidR="00D2389E" w:rsidRDefault="00D2389E">
      <w:pPr>
        <w:spacing w:after="0"/>
        <w:jc w:val="center"/>
      </w:pPr>
      <w:r>
        <w:rPr>
          <w:rFonts w:ascii="Times New Roman" w:hAnsi="Times New Roman" w:cs="Times New Roman"/>
          <w:b/>
          <w:sz w:val="24"/>
          <w:szCs w:val="24"/>
        </w:rPr>
        <w:t>DARSHAN INSTITUTE OF ENGINEERING &amp; TECHNOLOGY</w:t>
      </w:r>
    </w:p>
    <w:p w:rsidR="00D2389E" w:rsidRDefault="00D2389E">
      <w:pPr>
        <w:spacing w:after="0"/>
        <w:jc w:val="center"/>
      </w:pPr>
      <w:r>
        <w:rPr>
          <w:rFonts w:ascii="Times New Roman" w:hAnsi="Times New Roman" w:cs="Times New Roman"/>
          <w:b/>
          <w:sz w:val="24"/>
          <w:szCs w:val="24"/>
        </w:rPr>
        <w:t>FOR DIPLOMA STUDIES</w:t>
      </w:r>
    </w:p>
    <w:p w:rsidR="00D2389E" w:rsidRDefault="00D2389E">
      <w:pPr>
        <w:spacing w:after="0"/>
        <w:jc w:val="center"/>
      </w:pPr>
      <w:r>
        <w:rPr>
          <w:rFonts w:ascii="Times New Roman" w:hAnsi="Times New Roman" w:cs="Times New Roman"/>
          <w:b/>
          <w:sz w:val="24"/>
          <w:szCs w:val="24"/>
        </w:rPr>
        <w:t>RAJKOT-MORBI HIGHWAY, RAJKOT (GUJARAT).</w:t>
      </w:r>
    </w:p>
    <w:p w:rsidR="00D2389E" w:rsidRDefault="007511C5">
      <w:pPr>
        <w:jc w:val="center"/>
        <w:rPr>
          <w:rFonts w:ascii="Times New Roman" w:hAnsi="Times New Roman" w:cs="Times New Roman"/>
          <w:b/>
          <w:sz w:val="52"/>
          <w:szCs w:val="52"/>
        </w:rPr>
      </w:pPr>
      <w:r>
        <w:rPr>
          <w:rFonts w:ascii="Times New Roman" w:hAnsi="Times New Roman" w:cs="Times New Roman"/>
          <w:noProof/>
          <w:lang w:eastAsia="en-US"/>
        </w:rPr>
        <w:lastRenderedPageBreak/>
        <w:drawing>
          <wp:inline distT="0" distB="0" distL="0" distR="0">
            <wp:extent cx="1409700" cy="12192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l="-11" t="-14" r="-11" b="-14"/>
                    <a:stretch>
                      <a:fillRect/>
                    </a:stretch>
                  </pic:blipFill>
                  <pic:spPr bwMode="auto">
                    <a:xfrm>
                      <a:off x="0" y="0"/>
                      <a:ext cx="1409700" cy="1219200"/>
                    </a:xfrm>
                    <a:prstGeom prst="rect">
                      <a:avLst/>
                    </a:prstGeom>
                    <a:solidFill>
                      <a:srgbClr val="FFFFFF"/>
                    </a:solidFill>
                    <a:ln w="9525">
                      <a:noFill/>
                      <a:miter lim="800000"/>
                      <a:headEnd/>
                      <a:tailEnd/>
                    </a:ln>
                  </pic:spPr>
                </pic:pic>
              </a:graphicData>
            </a:graphic>
          </wp:inline>
        </w:drawing>
      </w:r>
    </w:p>
    <w:p w:rsidR="00D2389E" w:rsidRDefault="00D2389E">
      <w:pPr>
        <w:spacing w:after="0" w:line="240" w:lineRule="auto"/>
        <w:jc w:val="center"/>
      </w:pPr>
      <w:r>
        <w:rPr>
          <w:rFonts w:ascii="Times New Roman" w:hAnsi="Times New Roman" w:cs="Times New Roman"/>
          <w:b/>
          <w:sz w:val="52"/>
          <w:szCs w:val="52"/>
        </w:rPr>
        <w:t>DARSHAN</w:t>
      </w:r>
    </w:p>
    <w:p w:rsidR="00D2389E" w:rsidRDefault="00D2389E">
      <w:pPr>
        <w:spacing w:after="0" w:line="240" w:lineRule="auto"/>
        <w:jc w:val="center"/>
      </w:pPr>
      <w:r>
        <w:rPr>
          <w:rFonts w:ascii="Times New Roman" w:hAnsi="Times New Roman" w:cs="Times New Roman"/>
          <w:b/>
          <w:sz w:val="28"/>
          <w:szCs w:val="24"/>
        </w:rPr>
        <w:t>INSTITUTE OF ENGINEERING &amp; TECHNOLOGY</w:t>
      </w:r>
    </w:p>
    <w:p w:rsidR="00D2389E" w:rsidRDefault="00D2389E">
      <w:pPr>
        <w:spacing w:after="0" w:line="240" w:lineRule="auto"/>
        <w:jc w:val="center"/>
      </w:pPr>
      <w:r>
        <w:rPr>
          <w:rFonts w:ascii="Times New Roman" w:hAnsi="Times New Roman" w:cs="Times New Roman"/>
          <w:b/>
          <w:sz w:val="28"/>
          <w:szCs w:val="24"/>
        </w:rPr>
        <w:t>FOR DIPLOMA STUDIES</w:t>
      </w:r>
    </w:p>
    <w:p w:rsidR="00D2389E" w:rsidRDefault="00D2389E">
      <w:pPr>
        <w:spacing w:after="0" w:line="240" w:lineRule="auto"/>
        <w:jc w:val="center"/>
        <w:rPr>
          <w:rFonts w:ascii="Times New Roman" w:hAnsi="Times New Roman" w:cs="Times New Roman"/>
          <w:b/>
          <w:sz w:val="28"/>
          <w:szCs w:val="24"/>
        </w:rPr>
      </w:pPr>
    </w:p>
    <w:p w:rsidR="00D2389E" w:rsidRDefault="004B289F">
      <w:pPr>
        <w:tabs>
          <w:tab w:val="left" w:pos="6060"/>
        </w:tabs>
        <w:spacing w:after="0"/>
        <w:jc w:val="center"/>
        <w:rPr>
          <w:rFonts w:ascii="Times New Roman" w:hAnsi="Times New Roman" w:cs="Times New Roman"/>
          <w:b/>
          <w:sz w:val="44"/>
          <w:szCs w:val="44"/>
          <w:lang w:eastAsia="en-US"/>
        </w:rPr>
      </w:pPr>
      <w:r w:rsidRPr="004B289F">
        <w:pict>
          <v:roundrect id="_x0000_s1065" style="position:absolute;left:0;text-align:left;margin-left:171pt;margin-top:2.55pt;width:123.75pt;height:39pt;z-index:251658240" arcsize="10923f" strokeweight=".26mm">
            <v:fill color2="black"/>
            <v:stroke joinstyle="miter" endcap="square"/>
            <v:textbox style="mso-rotate-with-shape:t">
              <w:txbxContent>
                <w:p w:rsidR="00D2389E" w:rsidRDefault="00D2389E">
                  <w:pPr>
                    <w:overflowPunct w:val="0"/>
                    <w:jc w:val="center"/>
                    <w:rPr>
                      <w:rFonts w:ascii="Times New Roman" w:hAnsi="Times New Roman" w:cs="Times New Roman"/>
                      <w:b/>
                      <w:kern w:val="2"/>
                      <w:sz w:val="40"/>
                      <w:szCs w:val="40"/>
                    </w:rPr>
                  </w:pPr>
                  <w:r>
                    <w:rPr>
                      <w:rFonts w:ascii="Times New Roman" w:hAnsi="Times New Roman" w:cs="Times New Roman"/>
                      <w:b/>
                      <w:kern w:val="2"/>
                      <w:sz w:val="40"/>
                      <w:szCs w:val="40"/>
                    </w:rPr>
                    <w:t>Certificate</w:t>
                  </w:r>
                </w:p>
              </w:txbxContent>
            </v:textbox>
          </v:roundrect>
        </w:pict>
      </w:r>
    </w:p>
    <w:p w:rsidR="00D2389E" w:rsidRDefault="00D2389E">
      <w:pPr>
        <w:pStyle w:val="Default"/>
        <w:rPr>
          <w:rFonts w:ascii="Times New Roman" w:hAnsi="Times New Roman" w:cs="Times New Roman"/>
          <w:b/>
          <w:color w:val="auto"/>
          <w:sz w:val="22"/>
          <w:szCs w:val="22"/>
        </w:rPr>
      </w:pPr>
    </w:p>
    <w:p w:rsidR="00D2389E" w:rsidRDefault="00D2389E">
      <w:pPr>
        <w:pStyle w:val="Default"/>
        <w:rPr>
          <w:rFonts w:ascii="Times New Roman" w:hAnsi="Times New Roman" w:cs="Times New Roman"/>
          <w:color w:val="auto"/>
          <w:sz w:val="22"/>
          <w:szCs w:val="22"/>
        </w:rPr>
      </w:pPr>
    </w:p>
    <w:p w:rsidR="00D2389E" w:rsidRDefault="00D2389E">
      <w:pPr>
        <w:pStyle w:val="Default"/>
        <w:jc w:val="both"/>
      </w:pPr>
      <w:r>
        <w:rPr>
          <w:rFonts w:ascii="Times New Roman" w:hAnsi="Times New Roman" w:cs="Times New Roman"/>
        </w:rPr>
        <w:t xml:space="preserve">This is to certify that, </w:t>
      </w:r>
    </w:p>
    <w:p w:rsidR="00D2389E" w:rsidRDefault="00D2389E">
      <w:pPr>
        <w:pStyle w:val="Default"/>
        <w:jc w:val="both"/>
      </w:pPr>
      <w:r>
        <w:rPr>
          <w:rFonts w:ascii="Times New Roman" w:hAnsi="Times New Roman" w:cs="Times New Roman"/>
          <w:b/>
          <w:u w:val="single"/>
        </w:rPr>
        <w:t>Mr. RUTVIK M. KATHROTIYA</w:t>
      </w:r>
      <w:r w:rsidR="008B6C90">
        <w:rPr>
          <w:rFonts w:ascii="Times New Roman" w:hAnsi="Times New Roman" w:cs="Times New Roman"/>
        </w:rPr>
        <w:t xml:space="preserve"> </w:t>
      </w:r>
      <w:r>
        <w:rPr>
          <w:rFonts w:ascii="Times New Roman" w:hAnsi="Times New Roman" w:cs="Times New Roman"/>
        </w:rPr>
        <w:t>having Enrollment No:</w:t>
      </w:r>
      <w:r>
        <w:rPr>
          <w:rFonts w:ascii="Times New Roman" w:hAnsi="Times New Roman" w:cs="Times New Roman"/>
          <w:b/>
          <w:u w:val="single"/>
        </w:rPr>
        <w:t>176620307031</w:t>
      </w:r>
      <w:r w:rsidR="008B6C90">
        <w:rPr>
          <w:rFonts w:ascii="Times New Roman" w:hAnsi="Times New Roman" w:cs="Times New Roman"/>
        </w:rPr>
        <w:t xml:space="preserve"> has </w:t>
      </w:r>
      <w:r>
        <w:rPr>
          <w:rFonts w:ascii="Times New Roman" w:hAnsi="Times New Roman" w:cs="Times New Roman"/>
        </w:rPr>
        <w:t xml:space="preserve">completed   </w:t>
      </w:r>
      <w:r>
        <w:rPr>
          <w:rFonts w:ascii="Times New Roman" w:hAnsi="Times New Roman" w:cs="Times New Roman"/>
          <w:b/>
          <w:bCs/>
        </w:rPr>
        <w:t xml:space="preserve"> Part-I</w:t>
      </w:r>
      <w:r w:rsidR="008B6C90">
        <w:rPr>
          <w:rFonts w:ascii="Times New Roman" w:hAnsi="Times New Roman" w:cs="Times New Roman"/>
          <w:b/>
          <w:bCs/>
        </w:rPr>
        <w:t>I</w:t>
      </w:r>
      <w:r>
        <w:rPr>
          <w:rFonts w:ascii="Times New Roman" w:hAnsi="Times New Roman" w:cs="Times New Roman"/>
          <w:b/>
          <w:bCs/>
        </w:rPr>
        <w:t xml:space="preserve"> UDP </w:t>
      </w:r>
      <w:r>
        <w:rPr>
          <w:rFonts w:ascii="Times New Roman" w:hAnsi="Times New Roman" w:cs="Times New Roman"/>
        </w:rPr>
        <w:t>Project work for</w:t>
      </w:r>
      <w:r>
        <w:rPr>
          <w:rFonts w:ascii="Times New Roman" w:hAnsi="Times New Roman" w:cs="Times New Roman"/>
          <w:b/>
          <w:bCs/>
        </w:rPr>
        <w:t xml:space="preserve"> Semester VI </w:t>
      </w:r>
      <w:r>
        <w:rPr>
          <w:rFonts w:ascii="Times New Roman" w:hAnsi="Times New Roman" w:cs="Times New Roman"/>
        </w:rPr>
        <w:t xml:space="preserve">having title </w:t>
      </w:r>
      <w:r>
        <w:rPr>
          <w:rFonts w:ascii="Times New Roman" w:hAnsi="Times New Roman" w:cs="Times New Roman"/>
          <w:b/>
          <w:bCs/>
          <w:u w:val="single"/>
        </w:rPr>
        <w:t>CODE TRAINER</w:t>
      </w:r>
      <w:r w:rsidR="008B6C90">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 xml:space="preserve">in a group of </w:t>
      </w:r>
      <w:r>
        <w:rPr>
          <w:rFonts w:ascii="Times New Roman" w:hAnsi="Times New Roman" w:cs="Times New Roman"/>
          <w:b/>
        </w:rPr>
        <w:t xml:space="preserve">4 </w:t>
      </w:r>
      <w:r>
        <w:rPr>
          <w:rFonts w:ascii="Times New Roman" w:hAnsi="Times New Roman" w:cs="Times New Roman"/>
        </w:rPr>
        <w:t xml:space="preserve">persons under the guidance of the Faculty Guide </w:t>
      </w:r>
      <w:r>
        <w:rPr>
          <w:rFonts w:ascii="Times New Roman" w:hAnsi="Times New Roman" w:cs="Times New Roman"/>
          <w:b/>
          <w:u w:val="single"/>
        </w:rPr>
        <w:t>Prof. PAYAL M. BODA</w:t>
      </w:r>
      <w:r>
        <w:rPr>
          <w:rFonts w:ascii="Times New Roman" w:hAnsi="Times New Roman" w:cs="Times New Roman"/>
          <w:b/>
        </w:rPr>
        <w:t>.</w:t>
      </w:r>
    </w:p>
    <w:p w:rsidR="00D2389E" w:rsidRDefault="00D2389E">
      <w:pPr>
        <w:pStyle w:val="NoSpacing"/>
        <w:spacing w:line="276" w:lineRule="auto"/>
        <w:rPr>
          <w:rFonts w:ascii="Times New Roman" w:hAnsi="Times New Roman" w:cs="Times New Roman"/>
          <w:bCs/>
          <w:sz w:val="24"/>
          <w:szCs w:val="24"/>
        </w:rPr>
      </w:pPr>
    </w:p>
    <w:p w:rsidR="00D2389E" w:rsidRDefault="00D2389E">
      <w:pPr>
        <w:pStyle w:val="NoSpacing"/>
        <w:spacing w:line="276" w:lineRule="auto"/>
        <w:rPr>
          <w:rFonts w:ascii="Times New Roman" w:hAnsi="Times New Roman" w:cs="Times New Roman"/>
          <w:sz w:val="24"/>
          <w:szCs w:val="24"/>
        </w:rPr>
      </w:pPr>
    </w:p>
    <w:p w:rsidR="00D2389E" w:rsidRDefault="00D2389E">
      <w:pPr>
        <w:pStyle w:val="NoSpacing"/>
        <w:spacing w:line="276" w:lineRule="auto"/>
        <w:rPr>
          <w:rFonts w:ascii="Times New Roman" w:hAnsi="Times New Roman" w:cs="Times New Roman"/>
          <w:sz w:val="24"/>
          <w:szCs w:val="24"/>
        </w:rPr>
      </w:pPr>
    </w:p>
    <w:p w:rsidR="00D2389E" w:rsidRDefault="00D2389E">
      <w:pPr>
        <w:pStyle w:val="NoSpacing"/>
        <w:spacing w:line="276" w:lineRule="auto"/>
        <w:rPr>
          <w:rFonts w:ascii="Times New Roman" w:hAnsi="Times New Roman" w:cs="Times New Roman"/>
          <w:sz w:val="24"/>
          <w:szCs w:val="24"/>
        </w:rPr>
      </w:pPr>
    </w:p>
    <w:p w:rsidR="00D2389E" w:rsidRDefault="00D2389E">
      <w:pPr>
        <w:pStyle w:val="NoSpacing"/>
        <w:spacing w:line="276" w:lineRule="auto"/>
        <w:rPr>
          <w:rFonts w:ascii="Times New Roman" w:hAnsi="Times New Roman" w:cs="Times New Roman"/>
          <w:sz w:val="24"/>
          <w:szCs w:val="24"/>
        </w:rPr>
      </w:pPr>
    </w:p>
    <w:p w:rsidR="00D2389E" w:rsidRDefault="00D2389E">
      <w:pPr>
        <w:pStyle w:val="NoSpacing"/>
        <w:spacing w:line="276" w:lineRule="auto"/>
        <w:rPr>
          <w:rFonts w:ascii="Times New Roman" w:hAnsi="Times New Roman" w:cs="Times New Roman"/>
          <w:sz w:val="24"/>
          <w:szCs w:val="24"/>
        </w:rPr>
      </w:pPr>
    </w:p>
    <w:p w:rsidR="00D2389E" w:rsidRDefault="00D2389E">
      <w:pPr>
        <w:pStyle w:val="NoSpacing"/>
        <w:spacing w:line="276" w:lineRule="auto"/>
        <w:rPr>
          <w:rFonts w:ascii="Times New Roman" w:hAnsi="Times New Roman" w:cs="Times New Roman"/>
          <w:sz w:val="24"/>
          <w:szCs w:val="24"/>
        </w:rPr>
      </w:pPr>
    </w:p>
    <w:p w:rsidR="00D2389E" w:rsidRDefault="00D2389E">
      <w:pPr>
        <w:pStyle w:val="NoSpacing"/>
        <w:spacing w:line="276" w:lineRule="auto"/>
        <w:rPr>
          <w:rFonts w:ascii="Times New Roman" w:hAnsi="Times New Roman" w:cs="Times New Roman"/>
          <w:sz w:val="24"/>
          <w:szCs w:val="24"/>
        </w:rPr>
      </w:pPr>
    </w:p>
    <w:tbl>
      <w:tblPr>
        <w:tblW w:w="0" w:type="auto"/>
        <w:tblLayout w:type="fixed"/>
        <w:tblLook w:val="0000"/>
      </w:tblPr>
      <w:tblGrid>
        <w:gridCol w:w="4621"/>
        <w:gridCol w:w="4621"/>
      </w:tblGrid>
      <w:tr w:rsidR="00D2389E">
        <w:tc>
          <w:tcPr>
            <w:tcW w:w="4621" w:type="dxa"/>
            <w:shd w:val="clear" w:color="auto" w:fill="auto"/>
          </w:tcPr>
          <w:p w:rsidR="00D2389E" w:rsidRDefault="00D2389E">
            <w:pPr>
              <w:pStyle w:val="Default"/>
              <w:jc w:val="center"/>
            </w:pPr>
            <w:r>
              <w:rPr>
                <w:rFonts w:ascii="Times New Roman" w:hAnsi="Times New Roman" w:cs="Times New Roman"/>
                <w:b/>
                <w:sz w:val="28"/>
                <w:szCs w:val="32"/>
                <w:lang w:val="en-IN"/>
              </w:rPr>
              <w:t>Guide</w:t>
            </w:r>
          </w:p>
          <w:p w:rsidR="00D2389E" w:rsidRDefault="00D2389E">
            <w:pPr>
              <w:pStyle w:val="Default"/>
              <w:jc w:val="center"/>
              <w:rPr>
                <w:rFonts w:ascii="Times New Roman" w:hAnsi="Times New Roman" w:cs="Times New Roman"/>
                <w:b/>
                <w:sz w:val="28"/>
                <w:szCs w:val="32"/>
                <w:lang w:val="en-IN"/>
              </w:rPr>
            </w:pPr>
          </w:p>
        </w:tc>
        <w:tc>
          <w:tcPr>
            <w:tcW w:w="4621" w:type="dxa"/>
            <w:shd w:val="clear" w:color="auto" w:fill="auto"/>
          </w:tcPr>
          <w:p w:rsidR="00D2389E" w:rsidRDefault="00D2389E">
            <w:pPr>
              <w:pStyle w:val="Default"/>
              <w:jc w:val="center"/>
            </w:pPr>
            <w:r>
              <w:rPr>
                <w:rFonts w:ascii="Times New Roman" w:hAnsi="Times New Roman" w:cs="Times New Roman"/>
                <w:b/>
                <w:sz w:val="28"/>
                <w:szCs w:val="32"/>
                <w:lang w:val="en-IN"/>
              </w:rPr>
              <w:t>Head of Department</w:t>
            </w:r>
          </w:p>
        </w:tc>
      </w:tr>
      <w:tr w:rsidR="00D2389E">
        <w:tc>
          <w:tcPr>
            <w:tcW w:w="4621" w:type="dxa"/>
            <w:shd w:val="clear" w:color="auto" w:fill="auto"/>
          </w:tcPr>
          <w:p w:rsidR="00D2389E" w:rsidRDefault="00D2389E">
            <w:pPr>
              <w:pStyle w:val="Default"/>
              <w:jc w:val="center"/>
            </w:pPr>
            <w:r>
              <w:rPr>
                <w:rFonts w:ascii="Times New Roman" w:hAnsi="Times New Roman" w:cs="Times New Roman"/>
                <w:lang w:val="en-IN"/>
              </w:rPr>
              <w:t>Prof. PAYAL M. BODA</w:t>
            </w:r>
          </w:p>
          <w:p w:rsidR="00D2389E" w:rsidRDefault="00D2389E">
            <w:pPr>
              <w:pStyle w:val="Default"/>
              <w:jc w:val="center"/>
            </w:pPr>
            <w:r>
              <w:rPr>
                <w:rFonts w:ascii="Times New Roman" w:hAnsi="Times New Roman" w:cs="Times New Roman"/>
                <w:lang w:val="en-IN"/>
              </w:rPr>
              <w:t>Computer Engg. Dept.</w:t>
            </w:r>
          </w:p>
          <w:p w:rsidR="00D2389E" w:rsidRDefault="00D2389E">
            <w:pPr>
              <w:pStyle w:val="Default"/>
              <w:jc w:val="center"/>
            </w:pPr>
            <w:r>
              <w:rPr>
                <w:rFonts w:ascii="Times New Roman" w:hAnsi="Times New Roman" w:cs="Times New Roman"/>
                <w:lang w:val="en-IN"/>
              </w:rPr>
              <w:t>Darshan Institute of Engg. &amp; Tech.</w:t>
            </w:r>
          </w:p>
          <w:p w:rsidR="00D2389E" w:rsidRDefault="00D2389E">
            <w:pPr>
              <w:pStyle w:val="Default"/>
              <w:jc w:val="center"/>
            </w:pPr>
            <w:r>
              <w:rPr>
                <w:rFonts w:ascii="Times New Roman" w:hAnsi="Times New Roman" w:cs="Times New Roman"/>
                <w:lang w:val="en-IN"/>
              </w:rPr>
              <w:t>For Diploma Studies,</w:t>
            </w:r>
          </w:p>
          <w:p w:rsidR="00D2389E" w:rsidRDefault="00D2389E">
            <w:pPr>
              <w:pStyle w:val="Default"/>
              <w:jc w:val="center"/>
            </w:pPr>
            <w:r>
              <w:rPr>
                <w:rFonts w:ascii="Times New Roman" w:hAnsi="Times New Roman" w:cs="Times New Roman"/>
                <w:lang w:val="en-IN"/>
              </w:rPr>
              <w:t>Rajkot.</w:t>
            </w:r>
          </w:p>
        </w:tc>
        <w:tc>
          <w:tcPr>
            <w:tcW w:w="4621" w:type="dxa"/>
            <w:shd w:val="clear" w:color="auto" w:fill="auto"/>
          </w:tcPr>
          <w:p w:rsidR="00D2389E" w:rsidRDefault="00D2389E">
            <w:pPr>
              <w:pStyle w:val="Default"/>
              <w:jc w:val="center"/>
            </w:pPr>
            <w:r>
              <w:rPr>
                <w:rFonts w:ascii="Times New Roman" w:hAnsi="Times New Roman" w:cs="Times New Roman"/>
                <w:lang w:val="en-IN"/>
              </w:rPr>
              <w:t>Prof. CHINTAN N. KANANI</w:t>
            </w:r>
          </w:p>
          <w:p w:rsidR="00D2389E" w:rsidRDefault="00D2389E">
            <w:pPr>
              <w:pStyle w:val="Default"/>
              <w:jc w:val="center"/>
            </w:pPr>
            <w:r>
              <w:rPr>
                <w:rFonts w:ascii="Times New Roman" w:hAnsi="Times New Roman" w:cs="Times New Roman"/>
                <w:lang w:val="en-IN"/>
              </w:rPr>
              <w:t>Computer Engg. Dept.</w:t>
            </w:r>
          </w:p>
          <w:p w:rsidR="00D2389E" w:rsidRDefault="00D2389E">
            <w:pPr>
              <w:pStyle w:val="Default"/>
              <w:jc w:val="center"/>
            </w:pPr>
            <w:r>
              <w:rPr>
                <w:rFonts w:ascii="Times New Roman" w:hAnsi="Times New Roman" w:cs="Times New Roman"/>
                <w:lang w:val="en-IN"/>
              </w:rPr>
              <w:t>Darshan Institute of Engg. &amp; Tech.</w:t>
            </w:r>
          </w:p>
          <w:p w:rsidR="00D2389E" w:rsidRDefault="00D2389E">
            <w:pPr>
              <w:pStyle w:val="Default"/>
              <w:jc w:val="center"/>
            </w:pPr>
            <w:r>
              <w:rPr>
                <w:rFonts w:ascii="Times New Roman" w:hAnsi="Times New Roman" w:cs="Times New Roman"/>
                <w:lang w:val="en-IN"/>
              </w:rPr>
              <w:t>For Diploma Studies,</w:t>
            </w:r>
          </w:p>
          <w:p w:rsidR="00D2389E" w:rsidRDefault="00D2389E">
            <w:pPr>
              <w:pStyle w:val="Default"/>
              <w:jc w:val="center"/>
            </w:pPr>
            <w:r>
              <w:rPr>
                <w:rFonts w:ascii="Times New Roman" w:hAnsi="Times New Roman" w:cs="Times New Roman"/>
                <w:lang w:val="en-IN"/>
              </w:rPr>
              <w:t>Rajkot.</w:t>
            </w:r>
          </w:p>
        </w:tc>
      </w:tr>
    </w:tbl>
    <w:p w:rsidR="00D2389E" w:rsidRDefault="00D2389E">
      <w:pPr>
        <w:tabs>
          <w:tab w:val="left" w:pos="3210"/>
        </w:tabs>
      </w:pPr>
      <w:r>
        <w:rPr>
          <w:rFonts w:ascii="Times New Roman" w:hAnsi="Times New Roman" w:cs="Times New Roman"/>
        </w:rPr>
        <w:t xml:space="preserve">                  </w:t>
      </w:r>
      <w:r>
        <w:rPr>
          <w:rFonts w:ascii="Times New Roman" w:hAnsi="Times New Roman" w:cs="Times New Roman"/>
          <w:b/>
          <w:sz w:val="32"/>
          <w:szCs w:val="32"/>
        </w:rPr>
        <w:t xml:space="preserve">                                         </w:t>
      </w:r>
    </w:p>
    <w:p w:rsidR="00D2389E" w:rsidRDefault="00D2389E">
      <w:pPr>
        <w:tabs>
          <w:tab w:val="left" w:pos="3210"/>
        </w:tabs>
      </w:pPr>
      <w:r>
        <w:rPr>
          <w:rFonts w:ascii="Times New Roman" w:hAnsi="Times New Roman" w:cs="Times New Roman"/>
          <w:b/>
          <w:sz w:val="32"/>
          <w:szCs w:val="32"/>
        </w:rPr>
        <w:t xml:space="preserve">  </w:t>
      </w:r>
      <w:r>
        <w:rPr>
          <w:rFonts w:ascii="Times New Roman" w:hAnsi="Times New Roman" w:cs="Times New Roman"/>
        </w:rPr>
        <w:t xml:space="preserve">                                                                   </w:t>
      </w:r>
    </w:p>
    <w:p w:rsidR="00D2389E" w:rsidRDefault="00D2389E">
      <w:pPr>
        <w:tabs>
          <w:tab w:val="left" w:pos="3210"/>
        </w:tabs>
        <w:spacing w:after="0"/>
        <w:jc w:val="center"/>
      </w:pPr>
      <w:r>
        <w:rPr>
          <w:rFonts w:ascii="Times New Roman" w:hAnsi="Times New Roman" w:cs="Times New Roman"/>
          <w:b/>
          <w:bCs/>
          <w:sz w:val="24"/>
          <w:szCs w:val="24"/>
        </w:rPr>
        <w:t>2019-</w:t>
      </w:r>
      <w:r>
        <w:rPr>
          <w:rFonts w:ascii="Times New Roman" w:hAnsi="Times New Roman" w:cs="Times New Roman"/>
          <w:b/>
          <w:sz w:val="24"/>
          <w:szCs w:val="24"/>
        </w:rPr>
        <w:t>2020</w:t>
      </w:r>
    </w:p>
    <w:p w:rsidR="00D2389E" w:rsidRDefault="00D2389E">
      <w:pPr>
        <w:spacing w:after="0"/>
        <w:jc w:val="center"/>
      </w:pPr>
      <w:r>
        <w:rPr>
          <w:rFonts w:ascii="Times New Roman" w:hAnsi="Times New Roman" w:cs="Times New Roman"/>
          <w:b/>
          <w:sz w:val="24"/>
          <w:szCs w:val="24"/>
        </w:rPr>
        <w:t>DEPARTMENT OF COMPUTER ENGINEERING</w:t>
      </w:r>
    </w:p>
    <w:p w:rsidR="00D2389E" w:rsidRDefault="00D2389E">
      <w:pPr>
        <w:spacing w:after="0"/>
        <w:jc w:val="center"/>
      </w:pPr>
      <w:r>
        <w:rPr>
          <w:rFonts w:ascii="Times New Roman" w:hAnsi="Times New Roman" w:cs="Times New Roman"/>
          <w:b/>
          <w:sz w:val="24"/>
          <w:szCs w:val="24"/>
        </w:rPr>
        <w:t>DARSHAN INSTITUTE OF ENGINEERING &amp; TECHNOLOGY</w:t>
      </w:r>
    </w:p>
    <w:p w:rsidR="00D2389E" w:rsidRDefault="00D2389E">
      <w:pPr>
        <w:spacing w:after="0"/>
        <w:jc w:val="center"/>
      </w:pPr>
      <w:r>
        <w:rPr>
          <w:rFonts w:ascii="Times New Roman" w:hAnsi="Times New Roman" w:cs="Times New Roman"/>
          <w:b/>
          <w:sz w:val="24"/>
          <w:szCs w:val="24"/>
        </w:rPr>
        <w:t>FOR DIPLOMA STUDIES</w:t>
      </w:r>
    </w:p>
    <w:p w:rsidR="00D2389E" w:rsidRDefault="00D2389E">
      <w:pPr>
        <w:spacing w:after="0"/>
        <w:jc w:val="center"/>
      </w:pPr>
      <w:r>
        <w:rPr>
          <w:rFonts w:ascii="Times New Roman" w:hAnsi="Times New Roman" w:cs="Times New Roman"/>
          <w:b/>
          <w:sz w:val="24"/>
          <w:szCs w:val="24"/>
        </w:rPr>
        <w:t>RAJKOT-MORBI HIGHWAY, RAJKOT (GUJARAT).</w:t>
      </w:r>
    </w:p>
    <w:p w:rsidR="00D2389E" w:rsidRDefault="007511C5">
      <w:pPr>
        <w:spacing w:before="240" w:line="240" w:lineRule="auto"/>
        <w:ind w:left="2880" w:firstLine="450"/>
        <w:rPr>
          <w:rFonts w:ascii="Times New Roman" w:hAnsi="Times New Roman" w:cs="Times New Roman"/>
          <w:b/>
          <w:sz w:val="52"/>
          <w:szCs w:val="52"/>
        </w:rPr>
      </w:pPr>
      <w:r>
        <w:rPr>
          <w:rFonts w:ascii="Times New Roman" w:hAnsi="Times New Roman" w:cs="Times New Roman"/>
          <w:noProof/>
          <w:lang w:eastAsia="en-US"/>
        </w:rPr>
        <w:lastRenderedPageBreak/>
        <w:drawing>
          <wp:inline distT="0" distB="0" distL="0" distR="0">
            <wp:extent cx="1409700" cy="12192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l="-11" t="-14" r="-11" b="-14"/>
                    <a:stretch>
                      <a:fillRect/>
                    </a:stretch>
                  </pic:blipFill>
                  <pic:spPr bwMode="auto">
                    <a:xfrm>
                      <a:off x="0" y="0"/>
                      <a:ext cx="1409700" cy="1219200"/>
                    </a:xfrm>
                    <a:prstGeom prst="rect">
                      <a:avLst/>
                    </a:prstGeom>
                    <a:solidFill>
                      <a:srgbClr val="FFFFFF"/>
                    </a:solidFill>
                    <a:ln w="9525">
                      <a:noFill/>
                      <a:miter lim="800000"/>
                      <a:headEnd/>
                      <a:tailEnd/>
                    </a:ln>
                  </pic:spPr>
                </pic:pic>
              </a:graphicData>
            </a:graphic>
          </wp:inline>
        </w:drawing>
      </w:r>
    </w:p>
    <w:p w:rsidR="00D2389E" w:rsidRDefault="00D2389E">
      <w:pPr>
        <w:spacing w:after="0" w:line="240" w:lineRule="auto"/>
        <w:jc w:val="center"/>
      </w:pPr>
      <w:r>
        <w:rPr>
          <w:rFonts w:ascii="Times New Roman" w:hAnsi="Times New Roman" w:cs="Times New Roman"/>
          <w:b/>
          <w:sz w:val="52"/>
          <w:szCs w:val="52"/>
        </w:rPr>
        <w:t>DARSHAN</w:t>
      </w:r>
    </w:p>
    <w:p w:rsidR="00D2389E" w:rsidRDefault="00D2389E">
      <w:pPr>
        <w:spacing w:after="0" w:line="240" w:lineRule="auto"/>
        <w:jc w:val="center"/>
      </w:pPr>
      <w:r>
        <w:rPr>
          <w:rFonts w:ascii="Times New Roman" w:hAnsi="Times New Roman" w:cs="Times New Roman"/>
          <w:b/>
          <w:sz w:val="28"/>
          <w:szCs w:val="24"/>
        </w:rPr>
        <w:t>INSTITUTE OF ENGINEERING &amp; TECHNOLOGY</w:t>
      </w:r>
    </w:p>
    <w:p w:rsidR="00D2389E" w:rsidRDefault="00D2389E">
      <w:pPr>
        <w:spacing w:after="0" w:line="240" w:lineRule="auto"/>
        <w:jc w:val="center"/>
      </w:pPr>
      <w:r>
        <w:rPr>
          <w:rFonts w:ascii="Times New Roman" w:hAnsi="Times New Roman" w:cs="Times New Roman"/>
          <w:b/>
          <w:sz w:val="28"/>
          <w:szCs w:val="24"/>
        </w:rPr>
        <w:t>FOR DIPLOMA STUDIES</w:t>
      </w:r>
    </w:p>
    <w:p w:rsidR="00D2389E" w:rsidRDefault="00D2389E">
      <w:pPr>
        <w:spacing w:after="0"/>
        <w:rPr>
          <w:rFonts w:ascii="Times New Roman" w:hAnsi="Times New Roman" w:cs="Times New Roman"/>
          <w:b/>
          <w:sz w:val="28"/>
          <w:szCs w:val="24"/>
        </w:rPr>
      </w:pPr>
    </w:p>
    <w:p w:rsidR="00D2389E" w:rsidRDefault="004B289F">
      <w:pPr>
        <w:tabs>
          <w:tab w:val="center" w:pos="4513"/>
          <w:tab w:val="left" w:pos="6060"/>
          <w:tab w:val="left" w:pos="7661"/>
        </w:tabs>
      </w:pPr>
      <w:r w:rsidRPr="004B289F">
        <w:rPr>
          <w:rFonts w:ascii="Times New Roman" w:hAnsi="Times New Roman" w:cs="Times New Roman"/>
          <w:sz w:val="44"/>
          <w:szCs w:val="44"/>
        </w:rPr>
        <w:pict>
          <v:roundrect id="Rounded Rectangle 12" o:spid="_x0000_s1062" style="position:absolute;margin-left:66pt;margin-top:2.55pt;width:343.5pt;height:27.4pt;z-index:251655168" arcsize="10923f" strokeweight=".26mm">
            <v:fill color2="black"/>
            <v:stroke joinstyle="miter" endcap="square"/>
            <v:textbox style="mso-rotate-with-shape:t">
              <w:txbxContent>
                <w:p w:rsidR="00D2389E" w:rsidRDefault="00D2389E">
                  <w:pPr>
                    <w:overflowPunct w:val="0"/>
                    <w:jc w:val="center"/>
                    <w:rPr>
                      <w:rFonts w:ascii="Times New Roman" w:hAnsi="Times New Roman" w:cs="Times New Roman"/>
                      <w:b/>
                      <w:kern w:val="2"/>
                      <w:sz w:val="28"/>
                      <w:szCs w:val="28"/>
                    </w:rPr>
                  </w:pPr>
                  <w:r>
                    <w:rPr>
                      <w:rFonts w:ascii="Times New Roman" w:hAnsi="Times New Roman" w:cs="Times New Roman"/>
                      <w:b/>
                      <w:kern w:val="2"/>
                      <w:sz w:val="28"/>
                      <w:szCs w:val="28"/>
                    </w:rPr>
                    <w:t>EXAMINER’S CERTIFICATE OF APPROVAL</w:t>
                  </w:r>
                </w:p>
              </w:txbxContent>
            </v:textbox>
          </v:roundrect>
        </w:pict>
      </w:r>
      <w:r w:rsidR="00D2389E">
        <w:rPr>
          <w:rFonts w:ascii="Times New Roman" w:hAnsi="Times New Roman" w:cs="Times New Roman"/>
          <w:sz w:val="44"/>
          <w:szCs w:val="44"/>
        </w:rPr>
        <w:tab/>
      </w:r>
      <w:r w:rsidR="00D2389E">
        <w:rPr>
          <w:rFonts w:ascii="Times New Roman" w:hAnsi="Times New Roman" w:cs="Times New Roman"/>
          <w:sz w:val="44"/>
          <w:szCs w:val="44"/>
        </w:rPr>
        <w:tab/>
      </w:r>
      <w:r w:rsidR="00D2389E">
        <w:rPr>
          <w:rFonts w:ascii="Times New Roman" w:hAnsi="Times New Roman" w:cs="Times New Roman"/>
          <w:sz w:val="44"/>
          <w:szCs w:val="44"/>
        </w:rPr>
        <w:tab/>
      </w:r>
    </w:p>
    <w:p w:rsidR="00D2389E" w:rsidRDefault="00D2389E">
      <w:pPr>
        <w:spacing w:after="0"/>
        <w:jc w:val="center"/>
        <w:rPr>
          <w:rFonts w:ascii="Times New Roman" w:hAnsi="Times New Roman" w:cs="Times New Roman"/>
          <w:sz w:val="44"/>
          <w:szCs w:val="44"/>
        </w:rPr>
      </w:pPr>
    </w:p>
    <w:p w:rsidR="00D2389E" w:rsidRDefault="00D2389E">
      <w:pPr>
        <w:spacing w:after="0"/>
        <w:jc w:val="both"/>
        <w:rPr>
          <w:rFonts w:ascii="Times New Roman" w:hAnsi="Times New Roman" w:cs="Times New Roman"/>
        </w:rPr>
      </w:pPr>
    </w:p>
    <w:p w:rsidR="00D2389E" w:rsidRDefault="00D2389E">
      <w:pPr>
        <w:spacing w:after="0"/>
        <w:jc w:val="both"/>
      </w:pPr>
      <w:r>
        <w:rPr>
          <w:rFonts w:ascii="Times New Roman" w:hAnsi="Times New Roman" w:cs="Times New Roman"/>
          <w:sz w:val="24"/>
          <w:szCs w:val="24"/>
        </w:rPr>
        <w:t xml:space="preserve">This is to certify that draft report entitled </w:t>
      </w:r>
      <w:r>
        <w:rPr>
          <w:rFonts w:ascii="Times New Roman" w:hAnsi="Times New Roman" w:cs="Times New Roman"/>
          <w:b/>
          <w:bCs/>
          <w:u w:val="single"/>
        </w:rPr>
        <w:t>CODE TRAINER</w:t>
      </w:r>
      <w:r>
        <w:rPr>
          <w:rFonts w:ascii="Times New Roman" w:hAnsi="Times New Roman" w:cs="Times New Roman"/>
          <w:b/>
        </w:rPr>
        <w:t xml:space="preserve">, </w:t>
      </w:r>
      <w:r>
        <w:rPr>
          <w:rFonts w:ascii="Times New Roman" w:hAnsi="Times New Roman" w:cs="Times New Roman"/>
          <w:sz w:val="24"/>
          <w:szCs w:val="24"/>
        </w:rPr>
        <w:t xml:space="preserve">submitted by </w:t>
      </w:r>
      <w:r>
        <w:rPr>
          <w:rFonts w:ascii="Times New Roman" w:hAnsi="Times New Roman" w:cs="Times New Roman"/>
          <w:b/>
          <w:sz w:val="24"/>
          <w:szCs w:val="24"/>
        </w:rPr>
        <w:t>PRATIK B. KANSARA</w:t>
      </w:r>
      <w:r>
        <w:rPr>
          <w:rFonts w:ascii="Times New Roman" w:hAnsi="Times New Roman" w:cs="Times New Roman"/>
        </w:rPr>
        <w:t xml:space="preserve"> </w:t>
      </w:r>
      <w:r>
        <w:rPr>
          <w:rFonts w:ascii="Times New Roman" w:hAnsi="Times New Roman" w:cs="Times New Roman"/>
          <w:b/>
        </w:rPr>
        <w:t>(176620307029)</w:t>
      </w:r>
      <w:r>
        <w:rPr>
          <w:rFonts w:ascii="Times New Roman" w:hAnsi="Times New Roman" w:cs="Times New Roman"/>
        </w:rPr>
        <w:t xml:space="preserve">, </w:t>
      </w:r>
      <w:r>
        <w:rPr>
          <w:rFonts w:ascii="Times New Roman" w:hAnsi="Times New Roman" w:cs="Times New Roman"/>
          <w:b/>
          <w:sz w:val="24"/>
          <w:szCs w:val="24"/>
        </w:rPr>
        <w:t>PRANAV P. CHANPARA</w:t>
      </w:r>
      <w:r>
        <w:rPr>
          <w:rFonts w:ascii="Times New Roman" w:hAnsi="Times New Roman" w:cs="Times New Roman"/>
        </w:rPr>
        <w:t xml:space="preserve"> </w:t>
      </w:r>
      <w:r>
        <w:rPr>
          <w:rFonts w:ascii="Times New Roman" w:hAnsi="Times New Roman" w:cs="Times New Roman"/>
          <w:b/>
        </w:rPr>
        <w:t xml:space="preserve">(176620307016), </w:t>
      </w:r>
      <w:r>
        <w:rPr>
          <w:rFonts w:ascii="Times New Roman" w:hAnsi="Times New Roman" w:cs="Times New Roman"/>
          <w:b/>
          <w:sz w:val="24"/>
          <w:szCs w:val="24"/>
        </w:rPr>
        <w:t xml:space="preserve">VANDIT D. JOSHI </w:t>
      </w:r>
      <w:r>
        <w:rPr>
          <w:rFonts w:ascii="Times New Roman" w:hAnsi="Times New Roman" w:cs="Times New Roman"/>
          <w:b/>
        </w:rPr>
        <w:t>(176620307028),</w:t>
      </w:r>
      <w:r>
        <w:rPr>
          <w:rFonts w:ascii="Times New Roman" w:hAnsi="Times New Roman" w:cs="Times New Roman"/>
          <w:b/>
          <w:sz w:val="24"/>
          <w:szCs w:val="24"/>
        </w:rPr>
        <w:t xml:space="preserve"> RUTVIK M. KATHAROTIA </w:t>
      </w:r>
      <w:r>
        <w:rPr>
          <w:rFonts w:ascii="Times New Roman" w:hAnsi="Times New Roman" w:cs="Times New Roman"/>
          <w:b/>
        </w:rPr>
        <w:t>(176620307031)</w:t>
      </w:r>
      <w:r>
        <w:rPr>
          <w:rFonts w:ascii="Times New Roman" w:hAnsi="Times New Roman" w:cs="Times New Roman"/>
        </w:rPr>
        <w:t xml:space="preserve"> </w:t>
      </w:r>
      <w:r>
        <w:rPr>
          <w:rFonts w:ascii="Times New Roman" w:hAnsi="Times New Roman" w:cs="Times New Roman"/>
          <w:sz w:val="24"/>
          <w:szCs w:val="24"/>
        </w:rPr>
        <w:t xml:space="preserve">in partial fulfillment for the award of the diploma in </w:t>
      </w:r>
      <w:r>
        <w:rPr>
          <w:rFonts w:ascii="Times New Roman" w:hAnsi="Times New Roman" w:cs="Times New Roman"/>
          <w:b/>
          <w:sz w:val="24"/>
          <w:szCs w:val="24"/>
        </w:rPr>
        <w:t>Computer</w:t>
      </w:r>
      <w:r>
        <w:rPr>
          <w:rFonts w:ascii="Times New Roman" w:hAnsi="Times New Roman" w:cs="Times New Roman"/>
          <w:sz w:val="24"/>
          <w:szCs w:val="24"/>
        </w:rPr>
        <w:t xml:space="preserve"> </w:t>
      </w:r>
      <w:r>
        <w:rPr>
          <w:rFonts w:ascii="Times New Roman" w:hAnsi="Times New Roman" w:cs="Times New Roman"/>
          <w:b/>
          <w:sz w:val="24"/>
          <w:szCs w:val="24"/>
        </w:rPr>
        <w:t>Engineering</w:t>
      </w:r>
      <w:r>
        <w:rPr>
          <w:rFonts w:ascii="Times New Roman" w:hAnsi="Times New Roman" w:cs="Times New Roman"/>
          <w:sz w:val="24"/>
          <w:szCs w:val="24"/>
        </w:rPr>
        <w:t xml:space="preserve"> of the Gujarat Technological University-Ahmedabad is hereby approved.</w:t>
      </w:r>
    </w:p>
    <w:p w:rsidR="00D2389E" w:rsidRDefault="00D2389E">
      <w:pPr>
        <w:spacing w:after="0"/>
        <w:jc w:val="both"/>
        <w:rPr>
          <w:rFonts w:ascii="Times New Roman" w:hAnsi="Times New Roman" w:cs="Times New Roman"/>
          <w:sz w:val="24"/>
          <w:szCs w:val="24"/>
        </w:rPr>
      </w:pPr>
    </w:p>
    <w:p w:rsidR="00D2389E" w:rsidRDefault="00D2389E">
      <w:pPr>
        <w:spacing w:after="0"/>
        <w:jc w:val="both"/>
        <w:rPr>
          <w:rFonts w:ascii="Times New Roman" w:hAnsi="Times New Roman" w:cs="Times New Roman"/>
        </w:rPr>
      </w:pPr>
    </w:p>
    <w:p w:rsidR="00D2389E" w:rsidRDefault="00D2389E">
      <w:pPr>
        <w:spacing w:after="0"/>
        <w:jc w:val="both"/>
        <w:rPr>
          <w:rFonts w:ascii="Times New Roman" w:hAnsi="Times New Roman" w:cs="Times New Roman"/>
        </w:rPr>
      </w:pPr>
    </w:p>
    <w:p w:rsidR="00D2389E" w:rsidRDefault="00D2389E">
      <w:pPr>
        <w:spacing w:after="0"/>
        <w:jc w:val="both"/>
        <w:rPr>
          <w:rFonts w:ascii="Times New Roman" w:hAnsi="Times New Roman" w:cs="Times New Roman"/>
        </w:rPr>
      </w:pPr>
    </w:p>
    <w:p w:rsidR="00D2389E" w:rsidRDefault="00D2389E">
      <w:pPr>
        <w:spacing w:after="0"/>
        <w:jc w:val="both"/>
        <w:rPr>
          <w:rFonts w:ascii="Times New Roman" w:hAnsi="Times New Roman" w:cs="Times New Roman"/>
        </w:rPr>
      </w:pPr>
    </w:p>
    <w:p w:rsidR="00D2389E" w:rsidRDefault="00D2389E">
      <w:pPr>
        <w:spacing w:after="0"/>
        <w:jc w:val="both"/>
        <w:rPr>
          <w:rFonts w:ascii="Times New Roman" w:hAnsi="Times New Roman" w:cs="Times New Roman"/>
        </w:rPr>
      </w:pPr>
    </w:p>
    <w:p w:rsidR="00D2389E" w:rsidRDefault="00D2389E">
      <w:pPr>
        <w:spacing w:after="0"/>
        <w:jc w:val="both"/>
        <w:rPr>
          <w:rFonts w:ascii="Times New Roman" w:hAnsi="Times New Roman" w:cs="Times New Roman"/>
        </w:rPr>
      </w:pPr>
    </w:p>
    <w:p w:rsidR="00D2389E" w:rsidRDefault="00D2389E">
      <w:pPr>
        <w:spacing w:after="0"/>
        <w:jc w:val="both"/>
        <w:rPr>
          <w:rFonts w:ascii="Times New Roman" w:hAnsi="Times New Roman" w:cs="Times New Roman"/>
        </w:rPr>
      </w:pPr>
    </w:p>
    <w:p w:rsidR="00D2389E" w:rsidRDefault="00D2389E">
      <w:pPr>
        <w:spacing w:after="0"/>
        <w:jc w:val="both"/>
        <w:rPr>
          <w:rFonts w:ascii="Times New Roman" w:hAnsi="Times New Roman" w:cs="Times New Roman"/>
        </w:rPr>
      </w:pPr>
    </w:p>
    <w:p w:rsidR="00D2389E" w:rsidRDefault="00D2389E">
      <w:pPr>
        <w:spacing w:after="0"/>
        <w:jc w:val="both"/>
        <w:rPr>
          <w:rFonts w:ascii="Times New Roman" w:hAnsi="Times New Roman" w:cs="Times New Roman"/>
        </w:rPr>
      </w:pPr>
    </w:p>
    <w:p w:rsidR="00D2389E" w:rsidRDefault="00D2389E">
      <w:pPr>
        <w:spacing w:after="0"/>
        <w:jc w:val="both"/>
        <w:rPr>
          <w:rFonts w:ascii="Times New Roman" w:hAnsi="Times New Roman" w:cs="Times New Roman"/>
        </w:rPr>
      </w:pPr>
    </w:p>
    <w:p w:rsidR="00D2389E" w:rsidRDefault="00D2389E">
      <w:pPr>
        <w:tabs>
          <w:tab w:val="left" w:pos="3210"/>
        </w:tabs>
      </w:pPr>
      <w:r>
        <w:rPr>
          <w:rFonts w:ascii="Times New Roman" w:hAnsi="Times New Roman" w:cs="Times New Roman"/>
          <w:sz w:val="28"/>
          <w:szCs w:val="48"/>
        </w:rPr>
        <w:t xml:space="preserve">Internal Examiners                      </w:t>
      </w:r>
      <w:r>
        <w:rPr>
          <w:rFonts w:ascii="Times New Roman" w:hAnsi="Times New Roman" w:cs="Times New Roman"/>
          <w:sz w:val="24"/>
          <w:szCs w:val="44"/>
        </w:rPr>
        <w:tab/>
      </w:r>
      <w:r>
        <w:rPr>
          <w:rFonts w:ascii="Times New Roman" w:hAnsi="Times New Roman" w:cs="Times New Roman"/>
          <w:sz w:val="24"/>
          <w:szCs w:val="44"/>
        </w:rPr>
        <w:tab/>
      </w:r>
      <w:r>
        <w:rPr>
          <w:rFonts w:ascii="Times New Roman" w:hAnsi="Times New Roman" w:cs="Times New Roman"/>
          <w:sz w:val="24"/>
          <w:szCs w:val="44"/>
        </w:rPr>
        <w:tab/>
      </w:r>
      <w:r>
        <w:rPr>
          <w:rFonts w:ascii="Times New Roman" w:hAnsi="Times New Roman" w:cs="Times New Roman"/>
          <w:sz w:val="24"/>
          <w:szCs w:val="44"/>
        </w:rPr>
        <w:tab/>
        <w:t xml:space="preserve">          </w:t>
      </w:r>
      <w:r>
        <w:rPr>
          <w:rFonts w:ascii="Times New Roman" w:hAnsi="Times New Roman" w:cs="Times New Roman"/>
          <w:sz w:val="28"/>
          <w:szCs w:val="48"/>
        </w:rPr>
        <w:t>External Examiners</w:t>
      </w:r>
    </w:p>
    <w:p w:rsidR="00D2389E" w:rsidRDefault="00D2389E">
      <w:pPr>
        <w:tabs>
          <w:tab w:val="left" w:pos="3210"/>
        </w:tabs>
        <w:spacing w:after="0"/>
        <w:jc w:val="center"/>
        <w:rPr>
          <w:rFonts w:ascii="Times New Roman" w:hAnsi="Times New Roman" w:cs="Times New Roman"/>
          <w:b/>
          <w:sz w:val="24"/>
          <w:szCs w:val="24"/>
        </w:rPr>
      </w:pPr>
    </w:p>
    <w:p w:rsidR="00D2389E" w:rsidRDefault="00D2389E">
      <w:pPr>
        <w:tabs>
          <w:tab w:val="left" w:pos="3210"/>
        </w:tabs>
        <w:spacing w:after="0"/>
        <w:jc w:val="center"/>
        <w:rPr>
          <w:rFonts w:ascii="Times New Roman" w:hAnsi="Times New Roman" w:cs="Times New Roman"/>
          <w:b/>
          <w:sz w:val="24"/>
          <w:szCs w:val="24"/>
        </w:rPr>
      </w:pPr>
    </w:p>
    <w:p w:rsidR="00D2389E" w:rsidRDefault="00D2389E">
      <w:pPr>
        <w:tabs>
          <w:tab w:val="left" w:pos="3210"/>
        </w:tabs>
        <w:spacing w:after="0"/>
        <w:jc w:val="center"/>
        <w:rPr>
          <w:rFonts w:ascii="Times New Roman" w:hAnsi="Times New Roman" w:cs="Times New Roman"/>
          <w:b/>
          <w:sz w:val="24"/>
          <w:szCs w:val="24"/>
        </w:rPr>
      </w:pPr>
    </w:p>
    <w:p w:rsidR="00D2389E" w:rsidRDefault="00D2389E">
      <w:pPr>
        <w:tabs>
          <w:tab w:val="left" w:pos="3210"/>
        </w:tabs>
        <w:spacing w:after="0"/>
        <w:jc w:val="center"/>
        <w:rPr>
          <w:rFonts w:ascii="Times New Roman" w:hAnsi="Times New Roman" w:cs="Times New Roman"/>
          <w:b/>
          <w:sz w:val="24"/>
          <w:szCs w:val="24"/>
        </w:rPr>
      </w:pPr>
    </w:p>
    <w:p w:rsidR="00D2389E" w:rsidRDefault="00D2389E">
      <w:pPr>
        <w:tabs>
          <w:tab w:val="left" w:pos="3210"/>
        </w:tabs>
        <w:spacing w:after="0"/>
        <w:jc w:val="center"/>
        <w:rPr>
          <w:rFonts w:ascii="Times New Roman" w:hAnsi="Times New Roman" w:cs="Times New Roman"/>
          <w:b/>
          <w:sz w:val="24"/>
          <w:szCs w:val="24"/>
        </w:rPr>
      </w:pPr>
    </w:p>
    <w:p w:rsidR="00D2389E" w:rsidRDefault="00D2389E">
      <w:pPr>
        <w:tabs>
          <w:tab w:val="left" w:pos="3210"/>
        </w:tabs>
        <w:spacing w:after="0"/>
        <w:jc w:val="center"/>
      </w:pPr>
      <w:r>
        <w:rPr>
          <w:rFonts w:ascii="Times New Roman" w:hAnsi="Times New Roman" w:cs="Times New Roman"/>
          <w:b/>
          <w:bCs/>
          <w:sz w:val="24"/>
          <w:szCs w:val="24"/>
        </w:rPr>
        <w:t>2019-</w:t>
      </w:r>
      <w:r>
        <w:rPr>
          <w:rFonts w:ascii="Times New Roman" w:hAnsi="Times New Roman" w:cs="Times New Roman"/>
          <w:b/>
          <w:sz w:val="24"/>
          <w:szCs w:val="24"/>
        </w:rPr>
        <w:t>2020</w:t>
      </w:r>
    </w:p>
    <w:p w:rsidR="00D2389E" w:rsidRDefault="00D2389E">
      <w:pPr>
        <w:spacing w:after="0"/>
        <w:jc w:val="center"/>
      </w:pPr>
      <w:r>
        <w:rPr>
          <w:rFonts w:ascii="Times New Roman" w:hAnsi="Times New Roman" w:cs="Times New Roman"/>
          <w:b/>
          <w:sz w:val="24"/>
          <w:szCs w:val="24"/>
        </w:rPr>
        <w:t>DEPARTMENT OF COMPUTER ENGINEERING DARSHAN INSTITUTE OF ENGINEERING &amp; TECHNOLOGY</w:t>
      </w:r>
    </w:p>
    <w:p w:rsidR="00D2389E" w:rsidRDefault="00D2389E">
      <w:pPr>
        <w:spacing w:after="0"/>
        <w:jc w:val="center"/>
      </w:pPr>
      <w:r>
        <w:rPr>
          <w:rFonts w:ascii="Times New Roman" w:hAnsi="Times New Roman" w:cs="Times New Roman"/>
          <w:b/>
          <w:sz w:val="24"/>
          <w:szCs w:val="24"/>
        </w:rPr>
        <w:t>FOR DIPLOMA STUDIES</w:t>
      </w:r>
    </w:p>
    <w:p w:rsidR="00D2389E" w:rsidRDefault="00D2389E">
      <w:pPr>
        <w:spacing w:after="0"/>
        <w:jc w:val="center"/>
      </w:pPr>
      <w:r>
        <w:rPr>
          <w:rFonts w:ascii="Times New Roman" w:hAnsi="Times New Roman" w:cs="Times New Roman"/>
          <w:b/>
          <w:sz w:val="24"/>
          <w:szCs w:val="24"/>
        </w:rPr>
        <w:t>RAJKOT-MORBI HIGHWAY, RAJKOT (GUJARAT).</w:t>
      </w:r>
    </w:p>
    <w:p w:rsidR="00D2389E" w:rsidRDefault="00D2389E">
      <w:pPr>
        <w:spacing w:after="0"/>
        <w:jc w:val="center"/>
      </w:pPr>
      <w:r>
        <w:rPr>
          <w:rFonts w:ascii="Times New Roman" w:hAnsi="Times New Roman" w:cs="Times New Roman"/>
          <w:b/>
          <w:sz w:val="32"/>
          <w:szCs w:val="32"/>
        </w:rPr>
        <w:lastRenderedPageBreak/>
        <w:t>ACKNOWLEDGEMENT</w:t>
      </w:r>
    </w:p>
    <w:p w:rsidR="00D2389E" w:rsidRDefault="00D2389E">
      <w:pPr>
        <w:spacing w:after="0"/>
        <w:jc w:val="center"/>
        <w:rPr>
          <w:rFonts w:ascii="Times New Roman" w:hAnsi="Times New Roman" w:cs="Times New Roman"/>
          <w:b/>
          <w:sz w:val="24"/>
          <w:szCs w:val="24"/>
        </w:rPr>
      </w:pPr>
    </w:p>
    <w:p w:rsidR="00D2389E" w:rsidRDefault="00D2389E">
      <w:pPr>
        <w:spacing w:after="0"/>
        <w:jc w:val="both"/>
      </w:pPr>
      <w:r>
        <w:rPr>
          <w:rFonts w:ascii="Times New Roman" w:hAnsi="Times New Roman" w:cs="Times New Roman"/>
          <w:bCs/>
          <w:sz w:val="24"/>
          <w:szCs w:val="24"/>
        </w:rPr>
        <w:t xml:space="preserve">             </w:t>
      </w:r>
    </w:p>
    <w:p w:rsidR="00D2389E" w:rsidRDefault="00D2389E">
      <w:pPr>
        <w:spacing w:after="0"/>
        <w:jc w:val="both"/>
      </w:pPr>
      <w:r>
        <w:rPr>
          <w:rFonts w:ascii="Times New Roman" w:hAnsi="Times New Roman" w:cs="Times New Roman"/>
          <w:bCs/>
          <w:sz w:val="24"/>
          <w:szCs w:val="24"/>
        </w:rPr>
        <w:tab/>
      </w:r>
      <w:r>
        <w:rPr>
          <w:rFonts w:ascii="Times New Roman" w:hAnsi="Times New Roman" w:cs="Times New Roman"/>
          <w:bCs/>
          <w:sz w:val="24"/>
          <w:szCs w:val="24"/>
        </w:rPr>
        <w:tab/>
        <w:t xml:space="preserve"> A successful project can never be prepared by single effort, but it also demands the help and guardianship of some conversant person who helps in the undersigned actively into the completion of successful project.</w:t>
      </w:r>
    </w:p>
    <w:p w:rsidR="00D2389E" w:rsidRDefault="00D2389E">
      <w:pPr>
        <w:spacing w:after="0"/>
        <w:jc w:val="both"/>
        <w:rPr>
          <w:rFonts w:ascii="Times New Roman" w:hAnsi="Times New Roman" w:cs="Times New Roman"/>
          <w:bCs/>
          <w:sz w:val="24"/>
          <w:szCs w:val="24"/>
        </w:rPr>
      </w:pPr>
    </w:p>
    <w:p w:rsidR="00D2389E" w:rsidRPr="00A16B2E" w:rsidRDefault="00D2389E">
      <w:pPr>
        <w:spacing w:after="0"/>
        <w:jc w:val="both"/>
      </w:pPr>
      <w:r>
        <w:rPr>
          <w:rFonts w:ascii="Times New Roman" w:hAnsi="Times New Roman" w:cs="Times New Roman"/>
          <w:bCs/>
          <w:sz w:val="24"/>
          <w:szCs w:val="24"/>
        </w:rPr>
        <w:tab/>
      </w:r>
      <w:r>
        <w:rPr>
          <w:rFonts w:ascii="Times New Roman" w:hAnsi="Times New Roman" w:cs="Times New Roman"/>
          <w:bCs/>
          <w:sz w:val="24"/>
          <w:szCs w:val="24"/>
        </w:rPr>
        <w:tab/>
        <w:t>With great pleasure we express our gratitude to our guide Mrs. PAYAL M. BODA and Prof. CHINTAN N. KANANI without their help this would not have been completed.</w:t>
      </w:r>
    </w:p>
    <w:p w:rsidR="00D2389E" w:rsidRDefault="00D2389E">
      <w:pPr>
        <w:spacing w:after="0"/>
        <w:jc w:val="both"/>
      </w:pPr>
      <w:r>
        <w:rPr>
          <w:rFonts w:ascii="Times New Roman" w:hAnsi="Times New Roman" w:cs="Times New Roman"/>
          <w:bCs/>
          <w:sz w:val="24"/>
          <w:szCs w:val="24"/>
        </w:rPr>
        <w:tab/>
      </w:r>
      <w:r>
        <w:rPr>
          <w:rFonts w:ascii="Times New Roman" w:hAnsi="Times New Roman" w:cs="Times New Roman"/>
          <w:bCs/>
          <w:sz w:val="24"/>
          <w:szCs w:val="24"/>
        </w:rPr>
        <w:tab/>
        <w:t>They have given Their precious suggestions and constative guidance that help us to complete project</w:t>
      </w:r>
    </w:p>
    <w:p w:rsidR="00D2389E" w:rsidRDefault="00D2389E">
      <w:pPr>
        <w:rPr>
          <w:rFonts w:ascii="Times New Roman" w:hAnsi="Times New Roman" w:cs="Times New Roman"/>
          <w:b/>
          <w:bCs/>
          <w:sz w:val="32"/>
          <w:szCs w:val="32"/>
        </w:rPr>
      </w:pPr>
    </w:p>
    <w:p w:rsidR="00D2389E" w:rsidRDefault="00D2389E">
      <w:pPr>
        <w:pageBreakBefore/>
        <w:ind w:firstLine="720"/>
        <w:jc w:val="center"/>
      </w:pPr>
      <w:r>
        <w:rPr>
          <w:rFonts w:ascii="Times New Roman" w:eastAsia="Calibri" w:hAnsi="Times New Roman" w:cs="Times New Roman"/>
          <w:b/>
          <w:sz w:val="28"/>
          <w:szCs w:val="28"/>
        </w:rPr>
        <w:lastRenderedPageBreak/>
        <w:t>INDEX</w:t>
      </w:r>
    </w:p>
    <w:p w:rsidR="00D2389E" w:rsidRDefault="00D2389E">
      <w:pPr>
        <w:jc w:val="center"/>
        <w:rPr>
          <w:rFonts w:ascii="Times New Roman" w:eastAsia="Calibri" w:hAnsi="Times New Roman" w:cs="Times New Roman"/>
          <w:b/>
          <w:sz w:val="32"/>
          <w:szCs w:val="32"/>
          <w:u w:val="single"/>
        </w:rPr>
      </w:pPr>
    </w:p>
    <w:tbl>
      <w:tblPr>
        <w:tblW w:w="0" w:type="auto"/>
        <w:tblInd w:w="85" w:type="dxa"/>
        <w:tblLayout w:type="fixed"/>
        <w:tblLook w:val="0000"/>
      </w:tblPr>
      <w:tblGrid>
        <w:gridCol w:w="1080"/>
        <w:gridCol w:w="1080"/>
        <w:gridCol w:w="6750"/>
        <w:gridCol w:w="990"/>
      </w:tblGrid>
      <w:tr w:rsidR="00D2389E">
        <w:trPr>
          <w:trHeight w:val="908"/>
        </w:trPr>
        <w:tc>
          <w:tcPr>
            <w:tcW w:w="1080" w:type="dxa"/>
            <w:shd w:val="clear" w:color="auto" w:fill="auto"/>
          </w:tcPr>
          <w:p w:rsidR="00D2389E" w:rsidRDefault="00D2389E">
            <w:pPr>
              <w:pStyle w:val="NoSpacing"/>
              <w:jc w:val="center"/>
            </w:pPr>
            <w:r>
              <w:rPr>
                <w:rFonts w:ascii="Times New Roman" w:hAnsi="Times New Roman" w:cs="Times New Roman"/>
                <w:b/>
                <w:bCs/>
                <w:sz w:val="24"/>
                <w:szCs w:val="24"/>
              </w:rPr>
              <w:t>Chapter No.</w:t>
            </w:r>
          </w:p>
        </w:tc>
        <w:tc>
          <w:tcPr>
            <w:tcW w:w="1080" w:type="dxa"/>
            <w:shd w:val="clear" w:color="auto" w:fill="auto"/>
          </w:tcPr>
          <w:p w:rsidR="00D2389E" w:rsidRDefault="00D2389E">
            <w:pPr>
              <w:pStyle w:val="NoSpacing"/>
              <w:jc w:val="center"/>
            </w:pPr>
            <w:r>
              <w:rPr>
                <w:rFonts w:ascii="Times New Roman" w:hAnsi="Times New Roman" w:cs="Times New Roman"/>
                <w:b/>
                <w:bCs/>
                <w:sz w:val="24"/>
                <w:szCs w:val="24"/>
              </w:rPr>
              <w:t>Sub Chapter</w:t>
            </w:r>
          </w:p>
          <w:p w:rsidR="00D2389E" w:rsidRDefault="00D2389E">
            <w:pPr>
              <w:pStyle w:val="NoSpacing"/>
              <w:jc w:val="center"/>
            </w:pPr>
            <w:r>
              <w:rPr>
                <w:rFonts w:ascii="Times New Roman" w:hAnsi="Times New Roman" w:cs="Times New Roman"/>
                <w:b/>
                <w:bCs/>
                <w:sz w:val="24"/>
                <w:szCs w:val="24"/>
              </w:rPr>
              <w:t>No.</w:t>
            </w:r>
          </w:p>
          <w:p w:rsidR="00D2389E" w:rsidRDefault="00D2389E">
            <w:pPr>
              <w:pStyle w:val="NoSpacing"/>
              <w:jc w:val="center"/>
              <w:rPr>
                <w:rFonts w:ascii="Times New Roman" w:hAnsi="Times New Roman" w:cs="Times New Roman"/>
                <w:b/>
                <w:bCs/>
                <w:sz w:val="24"/>
                <w:szCs w:val="24"/>
              </w:rPr>
            </w:pPr>
          </w:p>
        </w:tc>
        <w:tc>
          <w:tcPr>
            <w:tcW w:w="6750" w:type="dxa"/>
            <w:shd w:val="clear" w:color="auto" w:fill="auto"/>
          </w:tcPr>
          <w:p w:rsidR="00D2389E" w:rsidRDefault="00D2389E">
            <w:pPr>
              <w:pStyle w:val="NoSpacing"/>
              <w:jc w:val="center"/>
            </w:pPr>
            <w:r>
              <w:rPr>
                <w:rFonts w:ascii="Times New Roman" w:hAnsi="Times New Roman" w:cs="Times New Roman"/>
                <w:b/>
                <w:bCs/>
                <w:sz w:val="24"/>
                <w:szCs w:val="24"/>
              </w:rPr>
              <w:t>Content</w:t>
            </w:r>
          </w:p>
        </w:tc>
        <w:tc>
          <w:tcPr>
            <w:tcW w:w="990" w:type="dxa"/>
            <w:shd w:val="clear" w:color="auto" w:fill="auto"/>
          </w:tcPr>
          <w:p w:rsidR="00D2389E" w:rsidRDefault="00D2389E">
            <w:pPr>
              <w:pStyle w:val="NoSpacing"/>
              <w:jc w:val="center"/>
            </w:pPr>
            <w:r>
              <w:rPr>
                <w:rFonts w:ascii="Times New Roman" w:hAnsi="Times New Roman" w:cs="Times New Roman"/>
                <w:b/>
                <w:bCs/>
                <w:sz w:val="24"/>
                <w:szCs w:val="24"/>
              </w:rPr>
              <w:t>Page No.</w:t>
            </w:r>
          </w:p>
        </w:tc>
      </w:tr>
      <w:tr w:rsidR="00D2389E">
        <w:tc>
          <w:tcPr>
            <w:tcW w:w="1080" w:type="dxa"/>
            <w:shd w:val="clear" w:color="auto" w:fill="auto"/>
          </w:tcPr>
          <w:p w:rsidR="00D2389E" w:rsidRDefault="00D2389E">
            <w:pPr>
              <w:pStyle w:val="NoSpacing"/>
              <w:snapToGrid w:val="0"/>
              <w:jc w:val="center"/>
              <w:rPr>
                <w:rFonts w:ascii="Times New Roman" w:hAnsi="Times New Roman" w:cs="Times New Roman"/>
                <w:b/>
                <w:bCs/>
                <w:sz w:val="24"/>
                <w:szCs w:val="24"/>
              </w:rPr>
            </w:pPr>
          </w:p>
        </w:tc>
        <w:tc>
          <w:tcPr>
            <w:tcW w:w="1080" w:type="dxa"/>
            <w:shd w:val="clear" w:color="auto" w:fill="auto"/>
          </w:tcPr>
          <w:p w:rsidR="00D2389E" w:rsidRDefault="00D2389E">
            <w:pPr>
              <w:pStyle w:val="NoSpacing"/>
              <w:snapToGrid w:val="0"/>
              <w:rPr>
                <w:rFonts w:ascii="Times New Roman" w:hAnsi="Times New Roman" w:cs="Times New Roman"/>
                <w:bCs/>
                <w:sz w:val="24"/>
                <w:szCs w:val="24"/>
              </w:rPr>
            </w:pPr>
          </w:p>
        </w:tc>
        <w:tc>
          <w:tcPr>
            <w:tcW w:w="6750" w:type="dxa"/>
            <w:shd w:val="clear" w:color="auto" w:fill="auto"/>
          </w:tcPr>
          <w:p w:rsidR="00D2389E" w:rsidRDefault="00D2389E">
            <w:pPr>
              <w:pStyle w:val="NoSpacing"/>
            </w:pPr>
            <w:r>
              <w:rPr>
                <w:rFonts w:ascii="Times New Roman" w:hAnsi="Times New Roman" w:cs="Times New Roman"/>
                <w:b/>
                <w:sz w:val="24"/>
                <w:szCs w:val="24"/>
              </w:rPr>
              <w:t>Abstract</w:t>
            </w:r>
          </w:p>
        </w:tc>
        <w:tc>
          <w:tcPr>
            <w:tcW w:w="990" w:type="dxa"/>
            <w:shd w:val="clear" w:color="auto" w:fill="auto"/>
          </w:tcPr>
          <w:p w:rsidR="00D2389E" w:rsidRDefault="00D2389E">
            <w:pPr>
              <w:pStyle w:val="NoSpacing"/>
              <w:snapToGrid w:val="0"/>
              <w:rPr>
                <w:rFonts w:ascii="Times New Roman" w:hAnsi="Times New Roman" w:cs="Times New Roman"/>
                <w:b/>
                <w:bCs/>
                <w:sz w:val="28"/>
                <w:szCs w:val="28"/>
              </w:rPr>
            </w:pPr>
          </w:p>
        </w:tc>
      </w:tr>
      <w:tr w:rsidR="00D2389E">
        <w:tc>
          <w:tcPr>
            <w:tcW w:w="1080" w:type="dxa"/>
            <w:shd w:val="clear" w:color="auto" w:fill="auto"/>
          </w:tcPr>
          <w:p w:rsidR="00D2389E" w:rsidRDefault="00D2389E">
            <w:pPr>
              <w:pStyle w:val="NoSpacing"/>
              <w:jc w:val="center"/>
            </w:pPr>
            <w:r>
              <w:rPr>
                <w:rFonts w:ascii="Times New Roman" w:hAnsi="Times New Roman" w:cs="Times New Roman"/>
                <w:bCs/>
                <w:sz w:val="24"/>
                <w:szCs w:val="24"/>
              </w:rPr>
              <w:t>1</w:t>
            </w:r>
          </w:p>
        </w:tc>
        <w:tc>
          <w:tcPr>
            <w:tcW w:w="1080" w:type="dxa"/>
            <w:shd w:val="clear" w:color="auto" w:fill="auto"/>
          </w:tcPr>
          <w:p w:rsidR="00D2389E" w:rsidRDefault="00D2389E">
            <w:pPr>
              <w:pStyle w:val="NoSpacing"/>
              <w:snapToGrid w:val="0"/>
              <w:rPr>
                <w:rFonts w:ascii="Times New Roman" w:hAnsi="Times New Roman" w:cs="Times New Roman"/>
                <w:bCs/>
                <w:sz w:val="24"/>
                <w:szCs w:val="24"/>
              </w:rPr>
            </w:pPr>
          </w:p>
        </w:tc>
        <w:tc>
          <w:tcPr>
            <w:tcW w:w="6750" w:type="dxa"/>
            <w:shd w:val="clear" w:color="auto" w:fill="auto"/>
          </w:tcPr>
          <w:p w:rsidR="00D2389E" w:rsidRDefault="00D2389E">
            <w:pPr>
              <w:pStyle w:val="NoSpacing"/>
            </w:pPr>
            <w:r>
              <w:rPr>
                <w:rFonts w:ascii="Times New Roman" w:hAnsi="Times New Roman" w:cs="Times New Roman"/>
                <w:b/>
                <w:sz w:val="24"/>
                <w:szCs w:val="24"/>
              </w:rPr>
              <w:t>Problem Summary</w:t>
            </w:r>
            <w:r>
              <w:rPr>
                <w:rFonts w:ascii="Times New Roman" w:hAnsi="Times New Roman" w:cs="Times New Roman"/>
                <w:bCs/>
                <w:sz w:val="24"/>
                <w:szCs w:val="24"/>
              </w:rPr>
              <w:t>………………………………………………...</w:t>
            </w:r>
          </w:p>
        </w:tc>
        <w:tc>
          <w:tcPr>
            <w:tcW w:w="990" w:type="dxa"/>
            <w:shd w:val="clear" w:color="auto" w:fill="auto"/>
          </w:tcPr>
          <w:p w:rsidR="00D2389E" w:rsidRDefault="00D2389E">
            <w:pPr>
              <w:pStyle w:val="NoSpacing"/>
              <w:jc w:val="center"/>
            </w:pPr>
            <w:r>
              <w:rPr>
                <w:rFonts w:ascii="Times New Roman" w:hAnsi="Times New Roman" w:cs="Times New Roman"/>
                <w:bCs/>
                <w:sz w:val="24"/>
                <w:szCs w:val="24"/>
              </w:rPr>
              <w:t>1</w:t>
            </w:r>
          </w:p>
        </w:tc>
      </w:tr>
      <w:tr w:rsidR="00D2389E">
        <w:tc>
          <w:tcPr>
            <w:tcW w:w="1080" w:type="dxa"/>
            <w:shd w:val="clear" w:color="auto" w:fill="auto"/>
          </w:tcPr>
          <w:p w:rsidR="00D2389E" w:rsidRDefault="00D2389E">
            <w:pPr>
              <w:pStyle w:val="NoSpacing"/>
              <w:snapToGrid w:val="0"/>
              <w:jc w:val="center"/>
              <w:rPr>
                <w:rFonts w:ascii="Times New Roman" w:hAnsi="Times New Roman" w:cs="Times New Roman"/>
                <w:bCs/>
                <w:sz w:val="24"/>
                <w:szCs w:val="24"/>
              </w:rPr>
            </w:pPr>
          </w:p>
        </w:tc>
        <w:tc>
          <w:tcPr>
            <w:tcW w:w="1080" w:type="dxa"/>
            <w:shd w:val="clear" w:color="auto" w:fill="auto"/>
          </w:tcPr>
          <w:p w:rsidR="00D2389E" w:rsidRDefault="00D2389E">
            <w:pPr>
              <w:pStyle w:val="NoSpacing"/>
              <w:jc w:val="center"/>
            </w:pPr>
            <w:r>
              <w:rPr>
                <w:rFonts w:ascii="Times New Roman" w:hAnsi="Times New Roman" w:cs="Times New Roman"/>
                <w:sz w:val="24"/>
                <w:szCs w:val="24"/>
              </w:rPr>
              <w:t>1.1</w:t>
            </w:r>
          </w:p>
        </w:tc>
        <w:tc>
          <w:tcPr>
            <w:tcW w:w="6750" w:type="dxa"/>
            <w:shd w:val="clear" w:color="auto" w:fill="auto"/>
          </w:tcPr>
          <w:p w:rsidR="00D2389E" w:rsidRDefault="00D2389E">
            <w:pPr>
              <w:pStyle w:val="NoSpacing"/>
            </w:pPr>
            <w:r>
              <w:rPr>
                <w:rFonts w:ascii="Times New Roman" w:hAnsi="Times New Roman" w:cs="Times New Roman"/>
                <w:sz w:val="24"/>
                <w:szCs w:val="24"/>
              </w:rPr>
              <w:t>Problem Identification …………………………………………….</w:t>
            </w:r>
          </w:p>
        </w:tc>
        <w:tc>
          <w:tcPr>
            <w:tcW w:w="990" w:type="dxa"/>
            <w:shd w:val="clear" w:color="auto" w:fill="auto"/>
          </w:tcPr>
          <w:p w:rsidR="00D2389E" w:rsidRDefault="00D2389E">
            <w:pPr>
              <w:pStyle w:val="NoSpacing"/>
              <w:jc w:val="center"/>
            </w:pPr>
            <w:r>
              <w:rPr>
                <w:rFonts w:ascii="Times New Roman" w:hAnsi="Times New Roman" w:cs="Times New Roman"/>
                <w:sz w:val="24"/>
                <w:szCs w:val="24"/>
              </w:rPr>
              <w:t>1</w:t>
            </w:r>
          </w:p>
        </w:tc>
      </w:tr>
      <w:tr w:rsidR="00D2389E">
        <w:tc>
          <w:tcPr>
            <w:tcW w:w="1080" w:type="dxa"/>
            <w:shd w:val="clear" w:color="auto" w:fill="auto"/>
          </w:tcPr>
          <w:p w:rsidR="00D2389E" w:rsidRDefault="00D2389E">
            <w:pPr>
              <w:pStyle w:val="NoSpacing"/>
              <w:snapToGrid w:val="0"/>
              <w:jc w:val="center"/>
              <w:rPr>
                <w:rFonts w:ascii="Times New Roman" w:hAnsi="Times New Roman" w:cs="Times New Roman"/>
                <w:sz w:val="24"/>
                <w:szCs w:val="24"/>
              </w:rPr>
            </w:pPr>
          </w:p>
        </w:tc>
        <w:tc>
          <w:tcPr>
            <w:tcW w:w="1080" w:type="dxa"/>
            <w:shd w:val="clear" w:color="auto" w:fill="auto"/>
          </w:tcPr>
          <w:p w:rsidR="00D2389E" w:rsidRDefault="00D2389E">
            <w:pPr>
              <w:pStyle w:val="NoSpacing"/>
              <w:jc w:val="center"/>
            </w:pPr>
            <w:r>
              <w:rPr>
                <w:rFonts w:ascii="Times New Roman" w:hAnsi="Times New Roman" w:cs="Times New Roman"/>
                <w:sz w:val="24"/>
                <w:szCs w:val="24"/>
              </w:rPr>
              <w:t>1.2</w:t>
            </w:r>
          </w:p>
        </w:tc>
        <w:tc>
          <w:tcPr>
            <w:tcW w:w="6750" w:type="dxa"/>
            <w:shd w:val="clear" w:color="auto" w:fill="auto"/>
          </w:tcPr>
          <w:p w:rsidR="00D2389E" w:rsidRDefault="00D2389E">
            <w:pPr>
              <w:pStyle w:val="NoSpacing"/>
            </w:pPr>
            <w:r>
              <w:rPr>
                <w:rFonts w:ascii="Times New Roman" w:hAnsi="Times New Roman" w:cs="Times New Roman"/>
                <w:sz w:val="24"/>
                <w:szCs w:val="24"/>
              </w:rPr>
              <w:t>Problem Solution…………………………………………………..</w:t>
            </w:r>
          </w:p>
        </w:tc>
        <w:tc>
          <w:tcPr>
            <w:tcW w:w="990" w:type="dxa"/>
            <w:shd w:val="clear" w:color="auto" w:fill="auto"/>
          </w:tcPr>
          <w:p w:rsidR="00D2389E" w:rsidRDefault="00A6467E">
            <w:pPr>
              <w:pStyle w:val="NoSpacing"/>
              <w:jc w:val="center"/>
            </w:pPr>
            <w:r>
              <w:rPr>
                <w:rFonts w:ascii="Times New Roman" w:hAnsi="Times New Roman" w:cs="Times New Roman"/>
                <w:sz w:val="24"/>
                <w:szCs w:val="24"/>
              </w:rPr>
              <w:t>1</w:t>
            </w:r>
          </w:p>
        </w:tc>
      </w:tr>
      <w:tr w:rsidR="00D2389E">
        <w:tc>
          <w:tcPr>
            <w:tcW w:w="1080" w:type="dxa"/>
            <w:shd w:val="clear" w:color="auto" w:fill="auto"/>
          </w:tcPr>
          <w:p w:rsidR="00D2389E" w:rsidRDefault="00D2389E">
            <w:pPr>
              <w:pStyle w:val="NoSpacing"/>
              <w:jc w:val="center"/>
            </w:pPr>
            <w:r>
              <w:rPr>
                <w:rFonts w:ascii="Times New Roman" w:hAnsi="Times New Roman" w:cs="Times New Roman"/>
                <w:bCs/>
                <w:sz w:val="24"/>
                <w:szCs w:val="24"/>
              </w:rPr>
              <w:t>2</w:t>
            </w:r>
          </w:p>
        </w:tc>
        <w:tc>
          <w:tcPr>
            <w:tcW w:w="1080" w:type="dxa"/>
            <w:shd w:val="clear" w:color="auto" w:fill="auto"/>
          </w:tcPr>
          <w:p w:rsidR="00D2389E" w:rsidRDefault="00D2389E">
            <w:pPr>
              <w:pStyle w:val="NoSpacing"/>
              <w:snapToGrid w:val="0"/>
              <w:jc w:val="center"/>
              <w:rPr>
                <w:rFonts w:ascii="Times New Roman" w:hAnsi="Times New Roman" w:cs="Times New Roman"/>
                <w:bCs/>
                <w:sz w:val="24"/>
                <w:szCs w:val="24"/>
              </w:rPr>
            </w:pPr>
          </w:p>
        </w:tc>
        <w:tc>
          <w:tcPr>
            <w:tcW w:w="6750" w:type="dxa"/>
            <w:shd w:val="clear" w:color="auto" w:fill="auto"/>
          </w:tcPr>
          <w:p w:rsidR="00D2389E" w:rsidRDefault="00D2389E">
            <w:pPr>
              <w:pStyle w:val="NoSpacing"/>
            </w:pPr>
            <w:r>
              <w:rPr>
                <w:rFonts w:ascii="Times New Roman" w:hAnsi="Times New Roman" w:cs="Times New Roman"/>
                <w:b/>
                <w:sz w:val="24"/>
                <w:szCs w:val="24"/>
              </w:rPr>
              <w:t>Planning</w:t>
            </w:r>
            <w:r>
              <w:rPr>
                <w:rFonts w:ascii="Times New Roman" w:hAnsi="Times New Roman" w:cs="Times New Roman"/>
                <w:sz w:val="24"/>
                <w:szCs w:val="24"/>
              </w:rPr>
              <w:t>…………………………………………………………….</w:t>
            </w:r>
          </w:p>
        </w:tc>
        <w:tc>
          <w:tcPr>
            <w:tcW w:w="990" w:type="dxa"/>
            <w:shd w:val="clear" w:color="auto" w:fill="auto"/>
          </w:tcPr>
          <w:p w:rsidR="00D2389E" w:rsidRDefault="00A6467E">
            <w:pPr>
              <w:pStyle w:val="NoSpacing"/>
              <w:jc w:val="center"/>
            </w:pPr>
            <w:r>
              <w:rPr>
                <w:rFonts w:ascii="Times New Roman" w:hAnsi="Times New Roman" w:cs="Times New Roman"/>
                <w:bCs/>
                <w:sz w:val="24"/>
                <w:szCs w:val="24"/>
              </w:rPr>
              <w:t>2</w:t>
            </w:r>
          </w:p>
        </w:tc>
      </w:tr>
      <w:tr w:rsidR="00D2389E">
        <w:tc>
          <w:tcPr>
            <w:tcW w:w="1080" w:type="dxa"/>
            <w:shd w:val="clear" w:color="auto" w:fill="auto"/>
          </w:tcPr>
          <w:p w:rsidR="00D2389E" w:rsidRDefault="00D2389E">
            <w:pPr>
              <w:pStyle w:val="NoSpacing"/>
              <w:snapToGrid w:val="0"/>
              <w:jc w:val="center"/>
              <w:rPr>
                <w:rFonts w:ascii="Times New Roman" w:hAnsi="Times New Roman" w:cs="Times New Roman"/>
                <w:bCs/>
                <w:sz w:val="24"/>
                <w:szCs w:val="24"/>
              </w:rPr>
            </w:pPr>
          </w:p>
        </w:tc>
        <w:tc>
          <w:tcPr>
            <w:tcW w:w="1080" w:type="dxa"/>
            <w:shd w:val="clear" w:color="auto" w:fill="auto"/>
          </w:tcPr>
          <w:p w:rsidR="00D2389E" w:rsidRDefault="00D2389E">
            <w:pPr>
              <w:pStyle w:val="NoSpacing"/>
              <w:jc w:val="center"/>
            </w:pPr>
            <w:r>
              <w:rPr>
                <w:rFonts w:ascii="Times New Roman" w:hAnsi="Times New Roman" w:cs="Times New Roman"/>
                <w:sz w:val="24"/>
                <w:szCs w:val="24"/>
              </w:rPr>
              <w:t>2.1</w:t>
            </w:r>
          </w:p>
        </w:tc>
        <w:tc>
          <w:tcPr>
            <w:tcW w:w="6750" w:type="dxa"/>
            <w:shd w:val="clear" w:color="auto" w:fill="auto"/>
          </w:tcPr>
          <w:p w:rsidR="00D2389E" w:rsidRDefault="00D2389E">
            <w:pPr>
              <w:pStyle w:val="NoSpacing"/>
            </w:pPr>
            <w:r>
              <w:rPr>
                <w:rFonts w:ascii="Times New Roman" w:hAnsi="Times New Roman" w:cs="Times New Roman"/>
                <w:sz w:val="24"/>
                <w:szCs w:val="24"/>
              </w:rPr>
              <w:t>Model Description…………………………………………………..</w:t>
            </w:r>
          </w:p>
        </w:tc>
        <w:tc>
          <w:tcPr>
            <w:tcW w:w="990" w:type="dxa"/>
            <w:shd w:val="clear" w:color="auto" w:fill="auto"/>
          </w:tcPr>
          <w:p w:rsidR="00D2389E" w:rsidRDefault="00A6467E">
            <w:pPr>
              <w:pStyle w:val="NoSpacing"/>
              <w:jc w:val="center"/>
            </w:pPr>
            <w:r>
              <w:rPr>
                <w:rFonts w:ascii="Times New Roman" w:hAnsi="Times New Roman" w:cs="Times New Roman"/>
                <w:sz w:val="24"/>
                <w:szCs w:val="24"/>
              </w:rPr>
              <w:t>2</w:t>
            </w:r>
          </w:p>
        </w:tc>
      </w:tr>
      <w:tr w:rsidR="00D2389E">
        <w:tc>
          <w:tcPr>
            <w:tcW w:w="1080" w:type="dxa"/>
            <w:shd w:val="clear" w:color="auto" w:fill="auto"/>
          </w:tcPr>
          <w:p w:rsidR="00D2389E" w:rsidRDefault="00D2389E">
            <w:pPr>
              <w:pStyle w:val="NoSpacing"/>
              <w:snapToGrid w:val="0"/>
              <w:jc w:val="center"/>
              <w:rPr>
                <w:rFonts w:ascii="Times New Roman" w:hAnsi="Times New Roman" w:cs="Times New Roman"/>
                <w:sz w:val="24"/>
                <w:szCs w:val="24"/>
              </w:rPr>
            </w:pPr>
          </w:p>
        </w:tc>
        <w:tc>
          <w:tcPr>
            <w:tcW w:w="1080" w:type="dxa"/>
            <w:shd w:val="clear" w:color="auto" w:fill="auto"/>
          </w:tcPr>
          <w:p w:rsidR="00D2389E" w:rsidRDefault="00D2389E">
            <w:pPr>
              <w:pStyle w:val="NoSpacing"/>
              <w:jc w:val="center"/>
            </w:pPr>
            <w:r>
              <w:rPr>
                <w:rFonts w:ascii="Times New Roman" w:hAnsi="Times New Roman" w:cs="Times New Roman"/>
                <w:sz w:val="24"/>
                <w:szCs w:val="24"/>
              </w:rPr>
              <w:t>2.2</w:t>
            </w:r>
          </w:p>
        </w:tc>
        <w:tc>
          <w:tcPr>
            <w:tcW w:w="6750" w:type="dxa"/>
            <w:shd w:val="clear" w:color="auto" w:fill="auto"/>
          </w:tcPr>
          <w:p w:rsidR="00D2389E" w:rsidRDefault="00D2389E">
            <w:pPr>
              <w:pStyle w:val="NoSpacing"/>
            </w:pPr>
            <w:r>
              <w:rPr>
                <w:rFonts w:ascii="Times New Roman" w:hAnsi="Times New Roman" w:cs="Times New Roman"/>
                <w:sz w:val="24"/>
                <w:szCs w:val="24"/>
              </w:rPr>
              <w:t>Risk Management…………………………………………………...</w:t>
            </w:r>
          </w:p>
        </w:tc>
        <w:tc>
          <w:tcPr>
            <w:tcW w:w="990" w:type="dxa"/>
            <w:shd w:val="clear" w:color="auto" w:fill="auto"/>
          </w:tcPr>
          <w:p w:rsidR="00D2389E" w:rsidRDefault="00A6467E">
            <w:pPr>
              <w:pStyle w:val="NoSpacing"/>
              <w:jc w:val="center"/>
            </w:pPr>
            <w:r>
              <w:rPr>
                <w:rFonts w:ascii="Times New Roman" w:hAnsi="Times New Roman" w:cs="Times New Roman"/>
                <w:sz w:val="24"/>
                <w:szCs w:val="24"/>
              </w:rPr>
              <w:t>5</w:t>
            </w:r>
          </w:p>
        </w:tc>
      </w:tr>
      <w:tr w:rsidR="00D2389E">
        <w:tc>
          <w:tcPr>
            <w:tcW w:w="1080" w:type="dxa"/>
            <w:shd w:val="clear" w:color="auto" w:fill="auto"/>
          </w:tcPr>
          <w:p w:rsidR="00D2389E" w:rsidRDefault="00D2389E">
            <w:pPr>
              <w:pStyle w:val="NoSpacing"/>
              <w:jc w:val="center"/>
            </w:pPr>
            <w:r>
              <w:rPr>
                <w:rFonts w:ascii="Times New Roman" w:hAnsi="Times New Roman" w:cs="Times New Roman"/>
                <w:bCs/>
                <w:sz w:val="24"/>
                <w:szCs w:val="24"/>
              </w:rPr>
              <w:t>3</w:t>
            </w:r>
          </w:p>
        </w:tc>
        <w:tc>
          <w:tcPr>
            <w:tcW w:w="1080" w:type="dxa"/>
            <w:shd w:val="clear" w:color="auto" w:fill="auto"/>
          </w:tcPr>
          <w:p w:rsidR="00D2389E" w:rsidRDefault="00D2389E">
            <w:pPr>
              <w:pStyle w:val="NoSpacing"/>
              <w:snapToGrid w:val="0"/>
              <w:jc w:val="center"/>
              <w:rPr>
                <w:rFonts w:ascii="Times New Roman" w:hAnsi="Times New Roman" w:cs="Times New Roman"/>
                <w:bCs/>
                <w:sz w:val="24"/>
                <w:szCs w:val="24"/>
              </w:rPr>
            </w:pPr>
          </w:p>
        </w:tc>
        <w:tc>
          <w:tcPr>
            <w:tcW w:w="6750" w:type="dxa"/>
            <w:shd w:val="clear" w:color="auto" w:fill="auto"/>
          </w:tcPr>
          <w:p w:rsidR="00D2389E" w:rsidRDefault="00D2389E">
            <w:pPr>
              <w:pStyle w:val="NoSpacing"/>
            </w:pPr>
            <w:r>
              <w:rPr>
                <w:rFonts w:ascii="Times New Roman" w:hAnsi="Times New Roman" w:cs="Times New Roman"/>
                <w:b/>
                <w:sz w:val="24"/>
                <w:szCs w:val="24"/>
              </w:rPr>
              <w:t>Detail Description</w:t>
            </w:r>
            <w:r>
              <w:rPr>
                <w:rFonts w:ascii="Times New Roman" w:hAnsi="Times New Roman" w:cs="Times New Roman"/>
                <w:sz w:val="24"/>
                <w:szCs w:val="24"/>
              </w:rPr>
              <w:t>………………………………………………….</w:t>
            </w:r>
          </w:p>
        </w:tc>
        <w:tc>
          <w:tcPr>
            <w:tcW w:w="990" w:type="dxa"/>
            <w:shd w:val="clear" w:color="auto" w:fill="auto"/>
          </w:tcPr>
          <w:p w:rsidR="00D2389E" w:rsidRDefault="00A6467E">
            <w:pPr>
              <w:pStyle w:val="NoSpacing"/>
              <w:jc w:val="center"/>
            </w:pPr>
            <w:r>
              <w:rPr>
                <w:rFonts w:ascii="Times New Roman" w:hAnsi="Times New Roman" w:cs="Times New Roman"/>
                <w:bCs/>
                <w:sz w:val="24"/>
                <w:szCs w:val="24"/>
              </w:rPr>
              <w:t>6</w:t>
            </w:r>
          </w:p>
        </w:tc>
      </w:tr>
      <w:tr w:rsidR="00D2389E">
        <w:tc>
          <w:tcPr>
            <w:tcW w:w="1080" w:type="dxa"/>
            <w:shd w:val="clear" w:color="auto" w:fill="auto"/>
          </w:tcPr>
          <w:p w:rsidR="00D2389E" w:rsidRDefault="00D2389E">
            <w:pPr>
              <w:pStyle w:val="NoSpacing"/>
              <w:jc w:val="center"/>
            </w:pPr>
            <w:r>
              <w:rPr>
                <w:rFonts w:ascii="Times New Roman" w:hAnsi="Times New Roman" w:cs="Times New Roman"/>
                <w:bCs/>
                <w:sz w:val="24"/>
                <w:szCs w:val="24"/>
              </w:rPr>
              <w:t>4</w:t>
            </w:r>
          </w:p>
        </w:tc>
        <w:tc>
          <w:tcPr>
            <w:tcW w:w="1080" w:type="dxa"/>
            <w:shd w:val="clear" w:color="auto" w:fill="auto"/>
          </w:tcPr>
          <w:p w:rsidR="00D2389E" w:rsidRDefault="00D2389E">
            <w:pPr>
              <w:pStyle w:val="NoSpacing"/>
              <w:snapToGrid w:val="0"/>
              <w:jc w:val="center"/>
              <w:rPr>
                <w:rFonts w:ascii="Times New Roman" w:hAnsi="Times New Roman" w:cs="Times New Roman"/>
                <w:bCs/>
                <w:sz w:val="24"/>
                <w:szCs w:val="24"/>
              </w:rPr>
            </w:pPr>
          </w:p>
        </w:tc>
        <w:tc>
          <w:tcPr>
            <w:tcW w:w="6750" w:type="dxa"/>
            <w:shd w:val="clear" w:color="auto" w:fill="auto"/>
          </w:tcPr>
          <w:p w:rsidR="00D2389E" w:rsidRDefault="00D2389E">
            <w:pPr>
              <w:pStyle w:val="NoSpacing"/>
            </w:pPr>
            <w:r>
              <w:rPr>
                <w:rFonts w:ascii="Times New Roman" w:hAnsi="Times New Roman" w:cs="Times New Roman"/>
                <w:b/>
                <w:sz w:val="24"/>
                <w:szCs w:val="24"/>
              </w:rPr>
              <w:t>Diagrams</w:t>
            </w:r>
            <w:r>
              <w:rPr>
                <w:rFonts w:ascii="Times New Roman" w:hAnsi="Times New Roman" w:cs="Times New Roman"/>
                <w:sz w:val="24"/>
                <w:szCs w:val="24"/>
              </w:rPr>
              <w:t>……………………………………………………………</w:t>
            </w:r>
          </w:p>
        </w:tc>
        <w:tc>
          <w:tcPr>
            <w:tcW w:w="990" w:type="dxa"/>
            <w:shd w:val="clear" w:color="auto" w:fill="auto"/>
          </w:tcPr>
          <w:p w:rsidR="00D2389E" w:rsidRPr="00A6467E" w:rsidRDefault="00A6467E">
            <w:pPr>
              <w:pStyle w:val="NoSpacing"/>
              <w:jc w:val="center"/>
              <w:rPr>
                <w:sz w:val="24"/>
                <w:szCs w:val="24"/>
              </w:rPr>
            </w:pPr>
            <w:r>
              <w:rPr>
                <w:sz w:val="24"/>
                <w:szCs w:val="24"/>
              </w:rPr>
              <w:t>8</w:t>
            </w:r>
          </w:p>
        </w:tc>
      </w:tr>
      <w:tr w:rsidR="00D2389E">
        <w:tc>
          <w:tcPr>
            <w:tcW w:w="1080" w:type="dxa"/>
            <w:shd w:val="clear" w:color="auto" w:fill="auto"/>
          </w:tcPr>
          <w:p w:rsidR="00D2389E" w:rsidRDefault="00D2389E">
            <w:pPr>
              <w:pStyle w:val="NoSpacing"/>
              <w:snapToGrid w:val="0"/>
              <w:jc w:val="center"/>
              <w:rPr>
                <w:rFonts w:ascii="Times New Roman" w:hAnsi="Times New Roman" w:cs="Times New Roman"/>
                <w:bCs/>
                <w:sz w:val="24"/>
                <w:szCs w:val="24"/>
              </w:rPr>
            </w:pPr>
          </w:p>
        </w:tc>
        <w:tc>
          <w:tcPr>
            <w:tcW w:w="1080" w:type="dxa"/>
            <w:shd w:val="clear" w:color="auto" w:fill="auto"/>
          </w:tcPr>
          <w:p w:rsidR="00D2389E" w:rsidRDefault="00D2389E">
            <w:pPr>
              <w:pStyle w:val="NoSpacing"/>
              <w:jc w:val="center"/>
            </w:pPr>
            <w:r>
              <w:rPr>
                <w:rFonts w:ascii="Times New Roman" w:hAnsi="Times New Roman" w:cs="Times New Roman"/>
                <w:sz w:val="24"/>
                <w:szCs w:val="24"/>
              </w:rPr>
              <w:t>4.1</w:t>
            </w:r>
          </w:p>
        </w:tc>
        <w:tc>
          <w:tcPr>
            <w:tcW w:w="6750" w:type="dxa"/>
            <w:shd w:val="clear" w:color="auto" w:fill="auto"/>
          </w:tcPr>
          <w:p w:rsidR="00D2389E" w:rsidRDefault="00D2389E">
            <w:pPr>
              <w:pStyle w:val="NoSpacing"/>
            </w:pPr>
            <w:r>
              <w:rPr>
                <w:rFonts w:ascii="Times New Roman" w:hAnsi="Times New Roman" w:cs="Times New Roman"/>
                <w:sz w:val="24"/>
                <w:szCs w:val="24"/>
              </w:rPr>
              <w:t>Class Diagram……………………………………………………….</w:t>
            </w:r>
          </w:p>
        </w:tc>
        <w:tc>
          <w:tcPr>
            <w:tcW w:w="990" w:type="dxa"/>
            <w:shd w:val="clear" w:color="auto" w:fill="auto"/>
          </w:tcPr>
          <w:p w:rsidR="00D2389E" w:rsidRDefault="00A6467E">
            <w:pPr>
              <w:pStyle w:val="NoSpacing"/>
              <w:jc w:val="center"/>
            </w:pPr>
            <w:r>
              <w:rPr>
                <w:rFonts w:ascii="Times New Roman" w:hAnsi="Times New Roman" w:cs="Times New Roman"/>
                <w:sz w:val="24"/>
                <w:szCs w:val="24"/>
              </w:rPr>
              <w:t>8</w:t>
            </w:r>
          </w:p>
        </w:tc>
      </w:tr>
      <w:tr w:rsidR="00D2389E">
        <w:tc>
          <w:tcPr>
            <w:tcW w:w="1080" w:type="dxa"/>
            <w:shd w:val="clear" w:color="auto" w:fill="auto"/>
          </w:tcPr>
          <w:p w:rsidR="00D2389E" w:rsidRDefault="00D2389E">
            <w:pPr>
              <w:pStyle w:val="NoSpacing"/>
              <w:snapToGrid w:val="0"/>
              <w:jc w:val="center"/>
              <w:rPr>
                <w:rFonts w:ascii="Times New Roman" w:hAnsi="Times New Roman" w:cs="Times New Roman"/>
                <w:sz w:val="24"/>
                <w:szCs w:val="24"/>
              </w:rPr>
            </w:pPr>
          </w:p>
        </w:tc>
        <w:tc>
          <w:tcPr>
            <w:tcW w:w="1080" w:type="dxa"/>
            <w:shd w:val="clear" w:color="auto" w:fill="auto"/>
          </w:tcPr>
          <w:p w:rsidR="00D2389E" w:rsidRDefault="00D2389E">
            <w:pPr>
              <w:pStyle w:val="NoSpacing"/>
              <w:jc w:val="center"/>
            </w:pPr>
            <w:r>
              <w:rPr>
                <w:rFonts w:ascii="Times New Roman" w:hAnsi="Times New Roman" w:cs="Times New Roman"/>
                <w:sz w:val="24"/>
                <w:szCs w:val="24"/>
              </w:rPr>
              <w:t>4.2</w:t>
            </w:r>
          </w:p>
        </w:tc>
        <w:tc>
          <w:tcPr>
            <w:tcW w:w="6750" w:type="dxa"/>
            <w:shd w:val="clear" w:color="auto" w:fill="auto"/>
          </w:tcPr>
          <w:p w:rsidR="00D2389E" w:rsidRDefault="00D2389E">
            <w:pPr>
              <w:pStyle w:val="NoSpacing"/>
            </w:pPr>
            <w:r>
              <w:rPr>
                <w:rFonts w:ascii="Times New Roman" w:hAnsi="Times New Roman" w:cs="Times New Roman"/>
                <w:sz w:val="24"/>
                <w:szCs w:val="24"/>
              </w:rPr>
              <w:t>Sequence Diagram…………………………………………………..</w:t>
            </w:r>
          </w:p>
        </w:tc>
        <w:tc>
          <w:tcPr>
            <w:tcW w:w="990" w:type="dxa"/>
            <w:shd w:val="clear" w:color="auto" w:fill="auto"/>
          </w:tcPr>
          <w:p w:rsidR="00D2389E" w:rsidRDefault="00A6467E">
            <w:pPr>
              <w:pStyle w:val="NoSpacing"/>
              <w:jc w:val="center"/>
            </w:pPr>
            <w:r>
              <w:rPr>
                <w:rFonts w:ascii="Times New Roman" w:hAnsi="Times New Roman" w:cs="Times New Roman"/>
                <w:sz w:val="24"/>
                <w:szCs w:val="24"/>
              </w:rPr>
              <w:t>9</w:t>
            </w:r>
          </w:p>
        </w:tc>
      </w:tr>
      <w:tr w:rsidR="00D2389E">
        <w:tc>
          <w:tcPr>
            <w:tcW w:w="1080" w:type="dxa"/>
            <w:shd w:val="clear" w:color="auto" w:fill="auto"/>
          </w:tcPr>
          <w:p w:rsidR="00D2389E" w:rsidRDefault="00D2389E">
            <w:pPr>
              <w:pStyle w:val="NoSpacing"/>
              <w:snapToGrid w:val="0"/>
              <w:jc w:val="center"/>
              <w:rPr>
                <w:rFonts w:ascii="Times New Roman" w:hAnsi="Times New Roman" w:cs="Times New Roman"/>
                <w:sz w:val="24"/>
                <w:szCs w:val="24"/>
              </w:rPr>
            </w:pPr>
          </w:p>
        </w:tc>
        <w:tc>
          <w:tcPr>
            <w:tcW w:w="1080" w:type="dxa"/>
            <w:shd w:val="clear" w:color="auto" w:fill="auto"/>
          </w:tcPr>
          <w:p w:rsidR="00D2389E" w:rsidRDefault="00D2389E">
            <w:pPr>
              <w:pStyle w:val="NoSpacing"/>
              <w:jc w:val="center"/>
            </w:pPr>
            <w:r>
              <w:rPr>
                <w:rFonts w:ascii="Times New Roman" w:hAnsi="Times New Roman" w:cs="Times New Roman"/>
                <w:sz w:val="24"/>
                <w:szCs w:val="24"/>
              </w:rPr>
              <w:t>4.3</w:t>
            </w:r>
          </w:p>
        </w:tc>
        <w:tc>
          <w:tcPr>
            <w:tcW w:w="6750" w:type="dxa"/>
            <w:shd w:val="clear" w:color="auto" w:fill="auto"/>
          </w:tcPr>
          <w:p w:rsidR="00D2389E" w:rsidRDefault="00D2389E">
            <w:pPr>
              <w:pStyle w:val="NoSpacing"/>
            </w:pPr>
            <w:r>
              <w:rPr>
                <w:rFonts w:ascii="Times New Roman" w:hAnsi="Times New Roman" w:cs="Times New Roman"/>
                <w:sz w:val="24"/>
                <w:szCs w:val="24"/>
              </w:rPr>
              <w:t>Collaboration Diagram……………………………………………...</w:t>
            </w:r>
          </w:p>
        </w:tc>
        <w:tc>
          <w:tcPr>
            <w:tcW w:w="990" w:type="dxa"/>
            <w:shd w:val="clear" w:color="auto" w:fill="auto"/>
          </w:tcPr>
          <w:p w:rsidR="00D2389E" w:rsidRDefault="00A6467E">
            <w:pPr>
              <w:pStyle w:val="NoSpacing"/>
              <w:jc w:val="center"/>
            </w:pPr>
            <w:r>
              <w:rPr>
                <w:rFonts w:ascii="Times New Roman" w:hAnsi="Times New Roman" w:cs="Times New Roman"/>
                <w:sz w:val="24"/>
                <w:szCs w:val="24"/>
              </w:rPr>
              <w:t>10</w:t>
            </w:r>
          </w:p>
        </w:tc>
      </w:tr>
      <w:tr w:rsidR="00D2389E">
        <w:tc>
          <w:tcPr>
            <w:tcW w:w="1080" w:type="dxa"/>
            <w:shd w:val="clear" w:color="auto" w:fill="auto"/>
          </w:tcPr>
          <w:p w:rsidR="00D2389E" w:rsidRDefault="00D2389E">
            <w:pPr>
              <w:pStyle w:val="NoSpacing"/>
              <w:snapToGrid w:val="0"/>
              <w:jc w:val="center"/>
              <w:rPr>
                <w:rFonts w:ascii="Times New Roman" w:hAnsi="Times New Roman" w:cs="Times New Roman"/>
                <w:sz w:val="24"/>
                <w:szCs w:val="24"/>
              </w:rPr>
            </w:pPr>
          </w:p>
        </w:tc>
        <w:tc>
          <w:tcPr>
            <w:tcW w:w="1080" w:type="dxa"/>
            <w:shd w:val="clear" w:color="auto" w:fill="auto"/>
          </w:tcPr>
          <w:p w:rsidR="00D2389E" w:rsidRDefault="00D2389E">
            <w:pPr>
              <w:pStyle w:val="NoSpacing"/>
              <w:jc w:val="center"/>
            </w:pPr>
            <w:r>
              <w:rPr>
                <w:rFonts w:ascii="Times New Roman" w:hAnsi="Times New Roman" w:cs="Times New Roman"/>
                <w:sz w:val="24"/>
                <w:szCs w:val="24"/>
              </w:rPr>
              <w:t>4.4</w:t>
            </w:r>
          </w:p>
        </w:tc>
        <w:tc>
          <w:tcPr>
            <w:tcW w:w="6750" w:type="dxa"/>
            <w:shd w:val="clear" w:color="auto" w:fill="auto"/>
          </w:tcPr>
          <w:p w:rsidR="00D2389E" w:rsidRDefault="00D2389E">
            <w:pPr>
              <w:pStyle w:val="NoSpacing"/>
            </w:pPr>
            <w:r>
              <w:rPr>
                <w:rFonts w:ascii="Times New Roman" w:hAnsi="Times New Roman" w:cs="Times New Roman"/>
                <w:sz w:val="24"/>
                <w:szCs w:val="24"/>
              </w:rPr>
              <w:t>State Diagram……………………………………………………….</w:t>
            </w:r>
          </w:p>
        </w:tc>
        <w:tc>
          <w:tcPr>
            <w:tcW w:w="990" w:type="dxa"/>
            <w:shd w:val="clear" w:color="auto" w:fill="auto"/>
          </w:tcPr>
          <w:p w:rsidR="00D2389E" w:rsidRDefault="00A6467E" w:rsidP="00A6467E">
            <w:pPr>
              <w:pStyle w:val="NoSpacing"/>
              <w:jc w:val="center"/>
            </w:pPr>
            <w:r>
              <w:rPr>
                <w:rFonts w:ascii="Times New Roman" w:hAnsi="Times New Roman" w:cs="Times New Roman"/>
                <w:sz w:val="24"/>
                <w:szCs w:val="24"/>
              </w:rPr>
              <w:t>11</w:t>
            </w:r>
          </w:p>
        </w:tc>
      </w:tr>
      <w:tr w:rsidR="00D2389E">
        <w:tc>
          <w:tcPr>
            <w:tcW w:w="1080" w:type="dxa"/>
            <w:shd w:val="clear" w:color="auto" w:fill="auto"/>
          </w:tcPr>
          <w:p w:rsidR="00D2389E" w:rsidRDefault="00D2389E">
            <w:pPr>
              <w:pStyle w:val="NoSpacing"/>
              <w:snapToGrid w:val="0"/>
              <w:jc w:val="center"/>
              <w:rPr>
                <w:rFonts w:ascii="Times New Roman" w:hAnsi="Times New Roman" w:cs="Times New Roman"/>
                <w:sz w:val="24"/>
                <w:szCs w:val="24"/>
              </w:rPr>
            </w:pPr>
          </w:p>
        </w:tc>
        <w:tc>
          <w:tcPr>
            <w:tcW w:w="1080" w:type="dxa"/>
            <w:shd w:val="clear" w:color="auto" w:fill="auto"/>
          </w:tcPr>
          <w:p w:rsidR="00D2389E" w:rsidRDefault="00D2389E">
            <w:pPr>
              <w:pStyle w:val="NoSpacing"/>
              <w:jc w:val="center"/>
            </w:pPr>
            <w:r>
              <w:rPr>
                <w:rFonts w:ascii="Times New Roman" w:hAnsi="Times New Roman" w:cs="Times New Roman"/>
                <w:sz w:val="24"/>
                <w:szCs w:val="24"/>
              </w:rPr>
              <w:t>4.5</w:t>
            </w:r>
          </w:p>
        </w:tc>
        <w:tc>
          <w:tcPr>
            <w:tcW w:w="6750" w:type="dxa"/>
            <w:shd w:val="clear" w:color="auto" w:fill="auto"/>
          </w:tcPr>
          <w:p w:rsidR="00D2389E" w:rsidRDefault="00D2389E">
            <w:pPr>
              <w:pStyle w:val="NoSpacing"/>
            </w:pPr>
            <w:r>
              <w:rPr>
                <w:rFonts w:ascii="Times New Roman" w:hAnsi="Times New Roman" w:cs="Times New Roman"/>
                <w:sz w:val="24"/>
                <w:szCs w:val="24"/>
              </w:rPr>
              <w:t>Activity Diagram……………………………………………………</w:t>
            </w:r>
          </w:p>
        </w:tc>
        <w:tc>
          <w:tcPr>
            <w:tcW w:w="990" w:type="dxa"/>
            <w:shd w:val="clear" w:color="auto" w:fill="auto"/>
          </w:tcPr>
          <w:p w:rsidR="00D2389E" w:rsidRDefault="00A6467E">
            <w:pPr>
              <w:pStyle w:val="NoSpacing"/>
              <w:jc w:val="center"/>
            </w:pPr>
            <w:r>
              <w:rPr>
                <w:rFonts w:ascii="Times New Roman" w:hAnsi="Times New Roman" w:cs="Times New Roman"/>
                <w:sz w:val="24"/>
                <w:szCs w:val="24"/>
              </w:rPr>
              <w:t>12</w:t>
            </w:r>
          </w:p>
        </w:tc>
      </w:tr>
      <w:tr w:rsidR="00D2389E">
        <w:tc>
          <w:tcPr>
            <w:tcW w:w="1080" w:type="dxa"/>
            <w:shd w:val="clear" w:color="auto" w:fill="auto"/>
          </w:tcPr>
          <w:p w:rsidR="00D2389E" w:rsidRDefault="00D2389E">
            <w:pPr>
              <w:pStyle w:val="NoSpacing"/>
              <w:snapToGrid w:val="0"/>
              <w:jc w:val="center"/>
              <w:rPr>
                <w:rFonts w:ascii="Times New Roman" w:hAnsi="Times New Roman" w:cs="Times New Roman"/>
                <w:sz w:val="24"/>
                <w:szCs w:val="24"/>
              </w:rPr>
            </w:pPr>
          </w:p>
        </w:tc>
        <w:tc>
          <w:tcPr>
            <w:tcW w:w="1080" w:type="dxa"/>
            <w:shd w:val="clear" w:color="auto" w:fill="auto"/>
          </w:tcPr>
          <w:p w:rsidR="00D2389E" w:rsidRDefault="00D2389E">
            <w:pPr>
              <w:pStyle w:val="NoSpacing"/>
              <w:jc w:val="center"/>
            </w:pPr>
            <w:r>
              <w:rPr>
                <w:rFonts w:ascii="Times New Roman" w:hAnsi="Times New Roman" w:cs="Times New Roman"/>
                <w:sz w:val="24"/>
                <w:szCs w:val="24"/>
              </w:rPr>
              <w:t>4.6</w:t>
            </w:r>
          </w:p>
        </w:tc>
        <w:tc>
          <w:tcPr>
            <w:tcW w:w="6750" w:type="dxa"/>
            <w:shd w:val="clear" w:color="auto" w:fill="auto"/>
          </w:tcPr>
          <w:p w:rsidR="00D2389E" w:rsidRDefault="00D2389E">
            <w:pPr>
              <w:pStyle w:val="NoSpacing"/>
            </w:pPr>
            <w:r>
              <w:rPr>
                <w:rFonts w:ascii="Times New Roman" w:hAnsi="Times New Roman" w:cs="Times New Roman"/>
                <w:sz w:val="24"/>
                <w:szCs w:val="24"/>
              </w:rPr>
              <w:t>Use Case Diagram…………………………………………………..</w:t>
            </w:r>
          </w:p>
        </w:tc>
        <w:tc>
          <w:tcPr>
            <w:tcW w:w="990" w:type="dxa"/>
            <w:shd w:val="clear" w:color="auto" w:fill="auto"/>
          </w:tcPr>
          <w:p w:rsidR="00D2389E" w:rsidRDefault="00A6467E">
            <w:pPr>
              <w:pStyle w:val="NoSpacing"/>
              <w:jc w:val="center"/>
            </w:pPr>
            <w:r>
              <w:rPr>
                <w:rFonts w:ascii="Times New Roman" w:hAnsi="Times New Roman" w:cs="Times New Roman"/>
                <w:sz w:val="24"/>
                <w:szCs w:val="24"/>
              </w:rPr>
              <w:t>13</w:t>
            </w:r>
          </w:p>
        </w:tc>
      </w:tr>
      <w:tr w:rsidR="00D2389E">
        <w:tc>
          <w:tcPr>
            <w:tcW w:w="1080" w:type="dxa"/>
            <w:shd w:val="clear" w:color="auto" w:fill="auto"/>
          </w:tcPr>
          <w:p w:rsidR="00D2389E" w:rsidRDefault="00D2389E">
            <w:pPr>
              <w:pStyle w:val="NoSpacing"/>
              <w:snapToGrid w:val="0"/>
              <w:jc w:val="center"/>
              <w:rPr>
                <w:rFonts w:ascii="Times New Roman" w:hAnsi="Times New Roman" w:cs="Times New Roman"/>
                <w:sz w:val="24"/>
                <w:szCs w:val="24"/>
              </w:rPr>
            </w:pPr>
          </w:p>
        </w:tc>
        <w:tc>
          <w:tcPr>
            <w:tcW w:w="1080" w:type="dxa"/>
            <w:shd w:val="clear" w:color="auto" w:fill="auto"/>
          </w:tcPr>
          <w:p w:rsidR="00D2389E" w:rsidRDefault="00D2389E">
            <w:pPr>
              <w:pStyle w:val="NoSpacing"/>
              <w:jc w:val="center"/>
            </w:pPr>
            <w:r>
              <w:rPr>
                <w:rFonts w:ascii="Times New Roman" w:hAnsi="Times New Roman" w:cs="Times New Roman"/>
                <w:sz w:val="24"/>
                <w:szCs w:val="24"/>
              </w:rPr>
              <w:t>4.7</w:t>
            </w:r>
          </w:p>
        </w:tc>
        <w:tc>
          <w:tcPr>
            <w:tcW w:w="6750" w:type="dxa"/>
            <w:shd w:val="clear" w:color="auto" w:fill="auto"/>
          </w:tcPr>
          <w:p w:rsidR="00D2389E" w:rsidRDefault="00D2389E">
            <w:pPr>
              <w:pStyle w:val="NoSpacing"/>
            </w:pPr>
            <w:r>
              <w:rPr>
                <w:rFonts w:ascii="Times New Roman" w:hAnsi="Times New Roman" w:cs="Times New Roman"/>
                <w:sz w:val="24"/>
                <w:szCs w:val="24"/>
              </w:rPr>
              <w:t>Data Flow Diagram (Level 0)………………………………………</w:t>
            </w:r>
          </w:p>
        </w:tc>
        <w:tc>
          <w:tcPr>
            <w:tcW w:w="990" w:type="dxa"/>
            <w:shd w:val="clear" w:color="auto" w:fill="auto"/>
          </w:tcPr>
          <w:p w:rsidR="00D2389E" w:rsidRDefault="00A6467E">
            <w:pPr>
              <w:pStyle w:val="NoSpacing"/>
              <w:jc w:val="center"/>
            </w:pPr>
            <w:r>
              <w:rPr>
                <w:rFonts w:ascii="Times New Roman" w:hAnsi="Times New Roman" w:cs="Times New Roman"/>
                <w:sz w:val="24"/>
                <w:szCs w:val="24"/>
              </w:rPr>
              <w:t>14</w:t>
            </w:r>
          </w:p>
        </w:tc>
      </w:tr>
      <w:tr w:rsidR="00D2389E">
        <w:tc>
          <w:tcPr>
            <w:tcW w:w="1080" w:type="dxa"/>
            <w:shd w:val="clear" w:color="auto" w:fill="auto"/>
          </w:tcPr>
          <w:p w:rsidR="00D2389E" w:rsidRDefault="00D2389E">
            <w:pPr>
              <w:pStyle w:val="NoSpacing"/>
              <w:snapToGrid w:val="0"/>
              <w:jc w:val="center"/>
              <w:rPr>
                <w:rFonts w:ascii="Times New Roman" w:hAnsi="Times New Roman" w:cs="Times New Roman"/>
                <w:sz w:val="24"/>
                <w:szCs w:val="24"/>
              </w:rPr>
            </w:pPr>
          </w:p>
        </w:tc>
        <w:tc>
          <w:tcPr>
            <w:tcW w:w="1080" w:type="dxa"/>
            <w:shd w:val="clear" w:color="auto" w:fill="auto"/>
          </w:tcPr>
          <w:p w:rsidR="00D2389E" w:rsidRDefault="00D2389E">
            <w:pPr>
              <w:pStyle w:val="NoSpacing"/>
              <w:snapToGrid w:val="0"/>
              <w:jc w:val="center"/>
              <w:rPr>
                <w:rFonts w:ascii="Times New Roman" w:hAnsi="Times New Roman" w:cs="Times New Roman"/>
                <w:sz w:val="24"/>
                <w:szCs w:val="24"/>
              </w:rPr>
            </w:pPr>
          </w:p>
        </w:tc>
        <w:tc>
          <w:tcPr>
            <w:tcW w:w="6750" w:type="dxa"/>
            <w:shd w:val="clear" w:color="auto" w:fill="auto"/>
          </w:tcPr>
          <w:p w:rsidR="00D2389E" w:rsidRDefault="00D2389E">
            <w:pPr>
              <w:pStyle w:val="NoSpacing"/>
            </w:pPr>
            <w:r>
              <w:rPr>
                <w:rFonts w:ascii="Times New Roman" w:hAnsi="Times New Roman" w:cs="Times New Roman"/>
                <w:sz w:val="24"/>
                <w:szCs w:val="24"/>
              </w:rPr>
              <w:t>Data Flow Diagram (Level 1)………………………………………</w:t>
            </w:r>
          </w:p>
        </w:tc>
        <w:tc>
          <w:tcPr>
            <w:tcW w:w="990" w:type="dxa"/>
            <w:shd w:val="clear" w:color="auto" w:fill="auto"/>
          </w:tcPr>
          <w:p w:rsidR="00D2389E" w:rsidRDefault="00A6467E">
            <w:pPr>
              <w:pStyle w:val="NoSpacing"/>
              <w:jc w:val="center"/>
            </w:pPr>
            <w:r>
              <w:rPr>
                <w:rFonts w:ascii="Times New Roman" w:hAnsi="Times New Roman" w:cs="Times New Roman"/>
                <w:sz w:val="24"/>
                <w:szCs w:val="24"/>
              </w:rPr>
              <w:t>15</w:t>
            </w:r>
          </w:p>
        </w:tc>
      </w:tr>
      <w:tr w:rsidR="00D2389E">
        <w:tc>
          <w:tcPr>
            <w:tcW w:w="1080" w:type="dxa"/>
            <w:shd w:val="clear" w:color="auto" w:fill="auto"/>
          </w:tcPr>
          <w:p w:rsidR="00D2389E" w:rsidRDefault="00D2389E">
            <w:pPr>
              <w:pStyle w:val="NoSpacing"/>
              <w:jc w:val="center"/>
            </w:pPr>
            <w:r>
              <w:rPr>
                <w:rFonts w:ascii="Times New Roman" w:hAnsi="Times New Roman" w:cs="Times New Roman"/>
                <w:bCs/>
                <w:sz w:val="24"/>
                <w:szCs w:val="24"/>
              </w:rPr>
              <w:t>5</w:t>
            </w:r>
          </w:p>
        </w:tc>
        <w:tc>
          <w:tcPr>
            <w:tcW w:w="1080" w:type="dxa"/>
            <w:shd w:val="clear" w:color="auto" w:fill="auto"/>
          </w:tcPr>
          <w:p w:rsidR="00D2389E" w:rsidRDefault="00D2389E">
            <w:pPr>
              <w:pStyle w:val="NoSpacing"/>
              <w:snapToGrid w:val="0"/>
              <w:jc w:val="center"/>
              <w:rPr>
                <w:rFonts w:ascii="Times New Roman" w:hAnsi="Times New Roman" w:cs="Times New Roman"/>
                <w:bCs/>
                <w:sz w:val="24"/>
                <w:szCs w:val="24"/>
              </w:rPr>
            </w:pPr>
          </w:p>
        </w:tc>
        <w:tc>
          <w:tcPr>
            <w:tcW w:w="6750" w:type="dxa"/>
            <w:shd w:val="clear" w:color="auto" w:fill="auto"/>
          </w:tcPr>
          <w:p w:rsidR="00D2389E" w:rsidRDefault="00D2389E">
            <w:pPr>
              <w:pStyle w:val="NoSpacing"/>
            </w:pPr>
            <w:r>
              <w:rPr>
                <w:rFonts w:ascii="Times New Roman" w:hAnsi="Times New Roman" w:cs="Times New Roman"/>
                <w:b/>
                <w:sz w:val="24"/>
                <w:szCs w:val="24"/>
              </w:rPr>
              <w:t>Data Dictionary</w:t>
            </w:r>
            <w:r>
              <w:rPr>
                <w:rFonts w:ascii="Times New Roman" w:hAnsi="Times New Roman" w:cs="Times New Roman"/>
                <w:bCs/>
                <w:sz w:val="24"/>
                <w:szCs w:val="24"/>
              </w:rPr>
              <w:t>……………………………………………………</w:t>
            </w:r>
          </w:p>
        </w:tc>
        <w:tc>
          <w:tcPr>
            <w:tcW w:w="990" w:type="dxa"/>
            <w:shd w:val="clear" w:color="auto" w:fill="auto"/>
          </w:tcPr>
          <w:p w:rsidR="00D2389E" w:rsidRDefault="00F008B4">
            <w:pPr>
              <w:pStyle w:val="NoSpacing"/>
              <w:jc w:val="center"/>
            </w:pPr>
            <w:r>
              <w:rPr>
                <w:rFonts w:ascii="Times New Roman" w:hAnsi="Times New Roman" w:cs="Times New Roman"/>
                <w:bCs/>
                <w:sz w:val="24"/>
                <w:szCs w:val="24"/>
              </w:rPr>
              <w:t>17</w:t>
            </w:r>
          </w:p>
        </w:tc>
      </w:tr>
      <w:tr w:rsidR="00D2389E">
        <w:tc>
          <w:tcPr>
            <w:tcW w:w="1080" w:type="dxa"/>
            <w:shd w:val="clear" w:color="auto" w:fill="auto"/>
          </w:tcPr>
          <w:p w:rsidR="00D2389E" w:rsidRDefault="00D2389E">
            <w:pPr>
              <w:pStyle w:val="NoSpacing"/>
              <w:snapToGrid w:val="0"/>
              <w:jc w:val="center"/>
              <w:rPr>
                <w:rFonts w:ascii="Times New Roman" w:hAnsi="Times New Roman" w:cs="Times New Roman"/>
                <w:bCs/>
                <w:sz w:val="24"/>
                <w:szCs w:val="24"/>
              </w:rPr>
            </w:pPr>
          </w:p>
        </w:tc>
        <w:tc>
          <w:tcPr>
            <w:tcW w:w="1080" w:type="dxa"/>
            <w:shd w:val="clear" w:color="auto" w:fill="auto"/>
          </w:tcPr>
          <w:p w:rsidR="00D2389E" w:rsidRDefault="00D2389E">
            <w:pPr>
              <w:pStyle w:val="NoSpacing"/>
              <w:jc w:val="center"/>
            </w:pPr>
            <w:r>
              <w:rPr>
                <w:rFonts w:ascii="Times New Roman" w:hAnsi="Times New Roman" w:cs="Times New Roman"/>
                <w:sz w:val="24"/>
                <w:szCs w:val="24"/>
              </w:rPr>
              <w:t>5.1</w:t>
            </w:r>
          </w:p>
        </w:tc>
        <w:tc>
          <w:tcPr>
            <w:tcW w:w="6750" w:type="dxa"/>
            <w:shd w:val="clear" w:color="auto" w:fill="auto"/>
          </w:tcPr>
          <w:p w:rsidR="00D2389E" w:rsidRDefault="00D2389E">
            <w:pPr>
              <w:pStyle w:val="NoSpacing"/>
            </w:pPr>
            <w:r>
              <w:rPr>
                <w:rFonts w:ascii="Times New Roman" w:hAnsi="Times New Roman" w:cs="Times New Roman"/>
                <w:sz w:val="24"/>
                <w:szCs w:val="24"/>
              </w:rPr>
              <w:t>E-R Diagram………………………………………………………..</w:t>
            </w:r>
          </w:p>
        </w:tc>
        <w:tc>
          <w:tcPr>
            <w:tcW w:w="990" w:type="dxa"/>
            <w:shd w:val="clear" w:color="auto" w:fill="auto"/>
          </w:tcPr>
          <w:p w:rsidR="00D2389E" w:rsidRDefault="00F008B4">
            <w:pPr>
              <w:pStyle w:val="NoSpacing"/>
              <w:jc w:val="center"/>
            </w:pPr>
            <w:r>
              <w:rPr>
                <w:rFonts w:ascii="Times New Roman" w:hAnsi="Times New Roman" w:cs="Times New Roman"/>
                <w:sz w:val="24"/>
                <w:szCs w:val="24"/>
              </w:rPr>
              <w:t>19</w:t>
            </w:r>
          </w:p>
        </w:tc>
      </w:tr>
      <w:tr w:rsidR="00D2389E">
        <w:tc>
          <w:tcPr>
            <w:tcW w:w="1080" w:type="dxa"/>
            <w:shd w:val="clear" w:color="auto" w:fill="auto"/>
          </w:tcPr>
          <w:p w:rsidR="00D2389E" w:rsidRDefault="00D2389E">
            <w:pPr>
              <w:pStyle w:val="NoSpacing"/>
              <w:jc w:val="center"/>
            </w:pPr>
            <w:r>
              <w:rPr>
                <w:rFonts w:ascii="Times New Roman" w:hAnsi="Times New Roman" w:cs="Times New Roman"/>
                <w:bCs/>
                <w:sz w:val="24"/>
                <w:szCs w:val="24"/>
              </w:rPr>
              <w:t>6</w:t>
            </w:r>
          </w:p>
        </w:tc>
        <w:tc>
          <w:tcPr>
            <w:tcW w:w="1080" w:type="dxa"/>
            <w:shd w:val="clear" w:color="auto" w:fill="auto"/>
          </w:tcPr>
          <w:p w:rsidR="00D2389E" w:rsidRDefault="00D2389E">
            <w:pPr>
              <w:pStyle w:val="NoSpacing"/>
              <w:snapToGrid w:val="0"/>
              <w:jc w:val="center"/>
              <w:rPr>
                <w:rFonts w:ascii="Times New Roman" w:hAnsi="Times New Roman" w:cs="Times New Roman"/>
                <w:bCs/>
                <w:sz w:val="24"/>
                <w:szCs w:val="24"/>
              </w:rPr>
            </w:pPr>
          </w:p>
        </w:tc>
        <w:tc>
          <w:tcPr>
            <w:tcW w:w="6750" w:type="dxa"/>
            <w:shd w:val="clear" w:color="auto" w:fill="auto"/>
          </w:tcPr>
          <w:p w:rsidR="00D2389E" w:rsidRDefault="00D2389E">
            <w:pPr>
              <w:pStyle w:val="NoSpacing"/>
            </w:pPr>
            <w:r>
              <w:rPr>
                <w:rFonts w:ascii="Times New Roman" w:hAnsi="Times New Roman" w:cs="Times New Roman"/>
                <w:b/>
                <w:sz w:val="24"/>
                <w:szCs w:val="24"/>
              </w:rPr>
              <w:t>Screen Shots</w:t>
            </w:r>
            <w:r>
              <w:rPr>
                <w:rFonts w:ascii="Times New Roman" w:hAnsi="Times New Roman" w:cs="Times New Roman"/>
                <w:bCs/>
                <w:sz w:val="24"/>
                <w:szCs w:val="24"/>
              </w:rPr>
              <w:t>………………………………………………………..</w:t>
            </w:r>
          </w:p>
        </w:tc>
        <w:tc>
          <w:tcPr>
            <w:tcW w:w="990" w:type="dxa"/>
            <w:shd w:val="clear" w:color="auto" w:fill="auto"/>
          </w:tcPr>
          <w:p w:rsidR="00D2389E" w:rsidRDefault="00EA0E66">
            <w:pPr>
              <w:pStyle w:val="NoSpacing"/>
              <w:jc w:val="center"/>
            </w:pPr>
            <w:r>
              <w:rPr>
                <w:rFonts w:ascii="Times New Roman" w:hAnsi="Times New Roman" w:cs="Times New Roman"/>
                <w:bCs/>
                <w:sz w:val="24"/>
                <w:szCs w:val="24"/>
              </w:rPr>
              <w:t>20</w:t>
            </w:r>
          </w:p>
        </w:tc>
      </w:tr>
      <w:tr w:rsidR="00D2389E">
        <w:tc>
          <w:tcPr>
            <w:tcW w:w="1080" w:type="dxa"/>
            <w:shd w:val="clear" w:color="auto" w:fill="auto"/>
          </w:tcPr>
          <w:p w:rsidR="00D2389E" w:rsidRDefault="00D2389E">
            <w:pPr>
              <w:pStyle w:val="NoSpacing"/>
              <w:jc w:val="center"/>
            </w:pPr>
            <w:r>
              <w:rPr>
                <w:rFonts w:ascii="Times New Roman" w:hAnsi="Times New Roman" w:cs="Times New Roman"/>
                <w:sz w:val="24"/>
                <w:szCs w:val="24"/>
              </w:rPr>
              <w:t>7</w:t>
            </w:r>
          </w:p>
        </w:tc>
        <w:tc>
          <w:tcPr>
            <w:tcW w:w="1080" w:type="dxa"/>
            <w:shd w:val="clear" w:color="auto" w:fill="auto"/>
          </w:tcPr>
          <w:p w:rsidR="00D2389E" w:rsidRDefault="00D2389E">
            <w:pPr>
              <w:pStyle w:val="NoSpacing"/>
              <w:snapToGrid w:val="0"/>
              <w:jc w:val="center"/>
              <w:rPr>
                <w:rFonts w:ascii="Times New Roman" w:hAnsi="Times New Roman" w:cs="Times New Roman"/>
                <w:sz w:val="24"/>
                <w:szCs w:val="24"/>
              </w:rPr>
            </w:pPr>
          </w:p>
        </w:tc>
        <w:tc>
          <w:tcPr>
            <w:tcW w:w="6750" w:type="dxa"/>
            <w:shd w:val="clear" w:color="auto" w:fill="auto"/>
          </w:tcPr>
          <w:p w:rsidR="00D2389E" w:rsidRDefault="00D2389E">
            <w:pPr>
              <w:pStyle w:val="NoSpacing"/>
            </w:pPr>
            <w:r>
              <w:rPr>
                <w:rFonts w:ascii="Times New Roman" w:hAnsi="Times New Roman" w:cs="Times New Roman"/>
                <w:b/>
                <w:bCs/>
                <w:sz w:val="24"/>
                <w:szCs w:val="24"/>
              </w:rPr>
              <w:t>Conclusion</w:t>
            </w:r>
            <w:r>
              <w:rPr>
                <w:rFonts w:ascii="Times New Roman" w:hAnsi="Times New Roman" w:cs="Times New Roman"/>
                <w:sz w:val="24"/>
                <w:szCs w:val="24"/>
              </w:rPr>
              <w:t>………………………………………………………….</w:t>
            </w:r>
          </w:p>
        </w:tc>
        <w:tc>
          <w:tcPr>
            <w:tcW w:w="990" w:type="dxa"/>
            <w:shd w:val="clear" w:color="auto" w:fill="auto"/>
          </w:tcPr>
          <w:p w:rsidR="00D2389E" w:rsidRDefault="00D2389E">
            <w:pPr>
              <w:pStyle w:val="NoSpacing"/>
              <w:jc w:val="center"/>
            </w:pPr>
            <w:r>
              <w:rPr>
                <w:rFonts w:ascii="Times New Roman" w:hAnsi="Times New Roman" w:cs="Times New Roman"/>
                <w:sz w:val="24"/>
                <w:szCs w:val="24"/>
              </w:rPr>
              <w:t>39</w:t>
            </w:r>
          </w:p>
        </w:tc>
      </w:tr>
      <w:tr w:rsidR="00D2389E">
        <w:tc>
          <w:tcPr>
            <w:tcW w:w="1080" w:type="dxa"/>
            <w:shd w:val="clear" w:color="auto" w:fill="auto"/>
          </w:tcPr>
          <w:p w:rsidR="00D2389E" w:rsidRDefault="00D2389E">
            <w:pPr>
              <w:pStyle w:val="NoSpacing"/>
              <w:jc w:val="center"/>
            </w:pPr>
            <w:r>
              <w:rPr>
                <w:rFonts w:ascii="Times New Roman" w:hAnsi="Times New Roman" w:cs="Times New Roman"/>
                <w:sz w:val="24"/>
                <w:szCs w:val="24"/>
              </w:rPr>
              <w:t>8</w:t>
            </w:r>
          </w:p>
        </w:tc>
        <w:tc>
          <w:tcPr>
            <w:tcW w:w="1080" w:type="dxa"/>
            <w:shd w:val="clear" w:color="auto" w:fill="auto"/>
          </w:tcPr>
          <w:p w:rsidR="00D2389E" w:rsidRDefault="00D2389E">
            <w:pPr>
              <w:pStyle w:val="NoSpacing"/>
              <w:snapToGrid w:val="0"/>
              <w:jc w:val="center"/>
              <w:rPr>
                <w:rFonts w:ascii="Times New Roman" w:hAnsi="Times New Roman" w:cs="Times New Roman"/>
                <w:sz w:val="24"/>
                <w:szCs w:val="24"/>
              </w:rPr>
            </w:pPr>
          </w:p>
        </w:tc>
        <w:tc>
          <w:tcPr>
            <w:tcW w:w="6750" w:type="dxa"/>
            <w:shd w:val="clear" w:color="auto" w:fill="auto"/>
          </w:tcPr>
          <w:p w:rsidR="00D2389E" w:rsidRDefault="00D2389E">
            <w:pPr>
              <w:pStyle w:val="NoSpacing"/>
            </w:pPr>
            <w:r>
              <w:rPr>
                <w:rFonts w:ascii="Times New Roman" w:hAnsi="Times New Roman" w:cs="Times New Roman"/>
                <w:b/>
                <w:bCs/>
                <w:sz w:val="24"/>
                <w:szCs w:val="24"/>
              </w:rPr>
              <w:t>Future En</w:t>
            </w:r>
            <w:r>
              <w:rPr>
                <w:rFonts w:ascii="Times New Roman" w:hAnsi="Times New Roman" w:cs="Times New Roman"/>
                <w:b/>
                <w:sz w:val="24"/>
                <w:szCs w:val="24"/>
              </w:rPr>
              <w:t>hancement</w:t>
            </w:r>
            <w:r>
              <w:rPr>
                <w:rFonts w:ascii="Times New Roman" w:hAnsi="Times New Roman" w:cs="Times New Roman"/>
                <w:sz w:val="24"/>
                <w:szCs w:val="24"/>
              </w:rPr>
              <w:t>…………………………………………….</w:t>
            </w:r>
          </w:p>
        </w:tc>
        <w:tc>
          <w:tcPr>
            <w:tcW w:w="990" w:type="dxa"/>
            <w:shd w:val="clear" w:color="auto" w:fill="auto"/>
          </w:tcPr>
          <w:p w:rsidR="00D2389E" w:rsidRDefault="00D2389E">
            <w:pPr>
              <w:pStyle w:val="NoSpacing"/>
              <w:jc w:val="center"/>
            </w:pPr>
            <w:r>
              <w:rPr>
                <w:rFonts w:ascii="Times New Roman" w:hAnsi="Times New Roman" w:cs="Times New Roman"/>
                <w:sz w:val="24"/>
                <w:szCs w:val="24"/>
              </w:rPr>
              <w:t>40</w:t>
            </w:r>
          </w:p>
        </w:tc>
      </w:tr>
    </w:tbl>
    <w:p w:rsidR="00D2389E" w:rsidRDefault="00D2389E">
      <w:pPr>
        <w:pStyle w:val="Default"/>
        <w:rPr>
          <w:rFonts w:ascii="Times New Roman" w:hAnsi="Times New Roman" w:cs="Times New Roman"/>
        </w:rPr>
      </w:pPr>
    </w:p>
    <w:p w:rsidR="00D2389E" w:rsidRDefault="00D2389E">
      <w:pPr>
        <w:rPr>
          <w:rFonts w:ascii="Times New Roman" w:hAnsi="Times New Roman" w:cs="Times New Roman"/>
          <w:b/>
          <w:sz w:val="32"/>
          <w:szCs w:val="32"/>
        </w:rPr>
      </w:pPr>
    </w:p>
    <w:p w:rsidR="00D2389E" w:rsidRDefault="00D2389E">
      <w:pPr>
        <w:rPr>
          <w:rFonts w:ascii="Times New Roman" w:hAnsi="Times New Roman" w:cs="Times New Roman"/>
          <w:b/>
          <w:sz w:val="32"/>
          <w:szCs w:val="32"/>
        </w:rPr>
      </w:pPr>
    </w:p>
    <w:p w:rsidR="00D2389E" w:rsidRDefault="00D2389E">
      <w:pPr>
        <w:rPr>
          <w:rFonts w:ascii="Times New Roman" w:hAnsi="Times New Roman" w:cs="Times New Roman"/>
          <w:b/>
          <w:sz w:val="32"/>
          <w:szCs w:val="32"/>
        </w:rPr>
      </w:pPr>
    </w:p>
    <w:p w:rsidR="00D2389E" w:rsidRDefault="00D2389E">
      <w:pPr>
        <w:rPr>
          <w:rFonts w:ascii="Times New Roman" w:hAnsi="Times New Roman" w:cs="Times New Roman"/>
          <w:b/>
          <w:sz w:val="32"/>
          <w:szCs w:val="32"/>
        </w:rPr>
      </w:pPr>
    </w:p>
    <w:p w:rsidR="00D2389E" w:rsidRDefault="00D2389E">
      <w:pPr>
        <w:rPr>
          <w:rFonts w:ascii="Times New Roman" w:hAnsi="Times New Roman" w:cs="Times New Roman"/>
          <w:b/>
          <w:sz w:val="32"/>
          <w:szCs w:val="32"/>
        </w:rPr>
      </w:pPr>
    </w:p>
    <w:p w:rsidR="00D2389E" w:rsidRDefault="00D2389E">
      <w:pPr>
        <w:rPr>
          <w:rFonts w:ascii="Times New Roman" w:hAnsi="Times New Roman" w:cs="Times New Roman"/>
          <w:b/>
          <w:sz w:val="32"/>
          <w:szCs w:val="32"/>
        </w:rPr>
      </w:pPr>
    </w:p>
    <w:p w:rsidR="00D2389E" w:rsidRDefault="00D2389E">
      <w:pPr>
        <w:rPr>
          <w:rFonts w:ascii="Times New Roman" w:hAnsi="Times New Roman" w:cs="Times New Roman"/>
          <w:b/>
          <w:sz w:val="32"/>
          <w:szCs w:val="32"/>
        </w:rPr>
      </w:pPr>
    </w:p>
    <w:p w:rsidR="00D2389E" w:rsidRDefault="00D2389E">
      <w:pPr>
        <w:rPr>
          <w:rFonts w:ascii="Times New Roman" w:hAnsi="Times New Roman" w:cs="Times New Roman"/>
          <w:b/>
          <w:sz w:val="32"/>
          <w:szCs w:val="32"/>
        </w:rPr>
      </w:pPr>
    </w:p>
    <w:p w:rsidR="00D2389E" w:rsidRDefault="00D2389E">
      <w:pPr>
        <w:jc w:val="center"/>
      </w:pPr>
      <w:r>
        <w:rPr>
          <w:rFonts w:ascii="Times New Roman" w:hAnsi="Times New Roman" w:cs="Times New Roman"/>
          <w:b/>
          <w:sz w:val="32"/>
          <w:szCs w:val="32"/>
        </w:rPr>
        <w:lastRenderedPageBreak/>
        <w:t>ABSTRACT</w:t>
      </w:r>
    </w:p>
    <w:p w:rsidR="00D2389E" w:rsidRDefault="00D2389E">
      <w:pPr>
        <w:ind w:firstLine="720"/>
        <w:jc w:val="center"/>
        <w:rPr>
          <w:rFonts w:ascii="Times New Roman" w:hAnsi="Times New Roman" w:cs="Times New Roman"/>
          <w:b/>
          <w:sz w:val="32"/>
          <w:szCs w:val="32"/>
        </w:rPr>
      </w:pPr>
    </w:p>
    <w:p w:rsidR="00D2389E" w:rsidRDefault="00D2389E">
      <w:pPr>
        <w:ind w:firstLine="720"/>
        <w:jc w:val="both"/>
      </w:pPr>
      <w:r>
        <w:rPr>
          <w:rFonts w:ascii="Times New Roman" w:hAnsi="Times New Roman" w:cs="Times New Roman"/>
          <w:sz w:val="24"/>
          <w:szCs w:val="24"/>
        </w:rPr>
        <w:t>In present scenario usage of technology is widely increased mainly usage of internet had reached to every home.For eg. if you have to compile java program then we need JDK(Java Devlopment Kit) installed in your system. It is time taking process. But if you use our website no need to install JDK to your system. Our website allows you to compile source code and execute it online in different languages. Our website will provide online debugging and also allow to run the code in threee different languages. Users need to write code in editor and press "Run" button to compile and execute it. User also solve problem to increase logic by clicking problem solving.</w:t>
      </w:r>
    </w:p>
    <w:p w:rsidR="00D2389E" w:rsidRDefault="00D2389E">
      <w:pPr>
        <w:rPr>
          <w:rFonts w:ascii="Times New Roman" w:hAnsi="Times New Roman" w:cs="Times New Roman"/>
          <w:b/>
          <w:sz w:val="32"/>
          <w:szCs w:val="32"/>
        </w:rPr>
      </w:pPr>
    </w:p>
    <w:p w:rsidR="00D2389E" w:rsidRDefault="00D2389E">
      <w:pPr>
        <w:rPr>
          <w:rFonts w:ascii="Times New Roman" w:hAnsi="Times New Roman" w:cs="Times New Roman"/>
          <w:b/>
          <w:sz w:val="32"/>
          <w:szCs w:val="32"/>
        </w:rPr>
      </w:pPr>
    </w:p>
    <w:p w:rsidR="00D2389E" w:rsidRDefault="00D2389E">
      <w:pPr>
        <w:rPr>
          <w:rFonts w:ascii="Times New Roman" w:hAnsi="Times New Roman" w:cs="Times New Roman"/>
          <w:b/>
          <w:sz w:val="32"/>
          <w:szCs w:val="32"/>
        </w:rPr>
      </w:pPr>
    </w:p>
    <w:p w:rsidR="00D2389E" w:rsidRDefault="00D2389E">
      <w:pPr>
        <w:rPr>
          <w:rFonts w:ascii="Times New Roman" w:hAnsi="Times New Roman" w:cs="Times New Roman"/>
          <w:b/>
          <w:sz w:val="32"/>
          <w:szCs w:val="32"/>
        </w:rPr>
      </w:pPr>
    </w:p>
    <w:p w:rsidR="00D2389E" w:rsidRDefault="00D2389E">
      <w:pPr>
        <w:rPr>
          <w:rFonts w:ascii="Times New Roman" w:hAnsi="Times New Roman" w:cs="Times New Roman"/>
          <w:b/>
          <w:sz w:val="32"/>
          <w:szCs w:val="32"/>
        </w:rPr>
      </w:pPr>
    </w:p>
    <w:p w:rsidR="00D2389E" w:rsidRDefault="00D2389E">
      <w:pPr>
        <w:rPr>
          <w:rFonts w:ascii="Times New Roman" w:hAnsi="Times New Roman" w:cs="Times New Roman"/>
          <w:b/>
          <w:sz w:val="32"/>
          <w:szCs w:val="32"/>
        </w:rPr>
      </w:pPr>
    </w:p>
    <w:p w:rsidR="00D2389E" w:rsidRDefault="00D2389E">
      <w:pPr>
        <w:rPr>
          <w:rFonts w:ascii="Times New Roman" w:hAnsi="Times New Roman" w:cs="Times New Roman"/>
          <w:b/>
          <w:sz w:val="32"/>
          <w:szCs w:val="32"/>
        </w:rPr>
      </w:pPr>
    </w:p>
    <w:p w:rsidR="00D2389E" w:rsidRDefault="00D2389E">
      <w:pPr>
        <w:rPr>
          <w:rFonts w:ascii="Times New Roman" w:hAnsi="Times New Roman" w:cs="Times New Roman"/>
          <w:b/>
          <w:sz w:val="32"/>
          <w:szCs w:val="32"/>
        </w:rPr>
      </w:pPr>
    </w:p>
    <w:p w:rsidR="00D2389E" w:rsidRDefault="00D2389E">
      <w:pPr>
        <w:rPr>
          <w:rFonts w:ascii="Times New Roman" w:hAnsi="Times New Roman" w:cs="Times New Roman"/>
          <w:b/>
          <w:sz w:val="32"/>
          <w:szCs w:val="32"/>
        </w:rPr>
      </w:pPr>
    </w:p>
    <w:p w:rsidR="00D2389E" w:rsidRDefault="00D2389E">
      <w:pPr>
        <w:rPr>
          <w:rFonts w:ascii="Times New Roman" w:hAnsi="Times New Roman" w:cs="Times New Roman"/>
          <w:b/>
          <w:sz w:val="32"/>
          <w:szCs w:val="32"/>
        </w:rPr>
      </w:pPr>
    </w:p>
    <w:p w:rsidR="00D2389E" w:rsidRDefault="00D2389E">
      <w:pPr>
        <w:rPr>
          <w:rFonts w:ascii="Times New Roman" w:hAnsi="Times New Roman" w:cs="Times New Roman"/>
          <w:b/>
          <w:sz w:val="32"/>
          <w:szCs w:val="32"/>
        </w:rPr>
      </w:pPr>
    </w:p>
    <w:p w:rsidR="00D2389E" w:rsidRDefault="00D2389E">
      <w:pPr>
        <w:rPr>
          <w:rFonts w:ascii="Times New Roman" w:hAnsi="Times New Roman" w:cs="Times New Roman"/>
          <w:b/>
          <w:sz w:val="32"/>
          <w:szCs w:val="32"/>
        </w:rPr>
      </w:pPr>
    </w:p>
    <w:p w:rsidR="00D2389E" w:rsidRDefault="00D2389E">
      <w:pPr>
        <w:rPr>
          <w:rFonts w:ascii="Times New Roman" w:hAnsi="Times New Roman" w:cs="Times New Roman"/>
          <w:b/>
          <w:sz w:val="32"/>
          <w:szCs w:val="32"/>
        </w:rPr>
      </w:pPr>
    </w:p>
    <w:p w:rsidR="00D2389E" w:rsidRDefault="00D2389E">
      <w:pPr>
        <w:rPr>
          <w:rFonts w:ascii="Times New Roman" w:hAnsi="Times New Roman" w:cs="Times New Roman"/>
          <w:b/>
          <w:sz w:val="32"/>
          <w:szCs w:val="32"/>
        </w:rPr>
      </w:pPr>
    </w:p>
    <w:p w:rsidR="00D2389E" w:rsidRDefault="00D2389E">
      <w:pPr>
        <w:rPr>
          <w:rFonts w:ascii="Times New Roman" w:hAnsi="Times New Roman" w:cs="Times New Roman"/>
          <w:b/>
          <w:sz w:val="32"/>
          <w:szCs w:val="32"/>
        </w:rPr>
      </w:pPr>
    </w:p>
    <w:p w:rsidR="00D2389E" w:rsidRDefault="00D2389E">
      <w:pPr>
        <w:spacing w:after="0"/>
        <w:jc w:val="both"/>
        <w:rPr>
          <w:rFonts w:ascii="Times New Roman" w:hAnsi="Times New Roman" w:cs="Times New Roman"/>
          <w:b/>
          <w:sz w:val="32"/>
          <w:szCs w:val="32"/>
        </w:rPr>
      </w:pPr>
    </w:p>
    <w:p w:rsidR="00D2389E" w:rsidRDefault="00D2389E">
      <w:pPr>
        <w:spacing w:after="0"/>
        <w:jc w:val="both"/>
        <w:rPr>
          <w:rFonts w:ascii="Times New Roman" w:hAnsi="Times New Roman" w:cs="Times New Roman"/>
          <w:b/>
          <w:bCs/>
          <w:sz w:val="24"/>
          <w:szCs w:val="24"/>
        </w:rPr>
      </w:pPr>
    </w:p>
    <w:p w:rsidR="00D2389E" w:rsidRDefault="00D2389E">
      <w:pPr>
        <w:ind w:firstLine="720"/>
        <w:jc w:val="center"/>
        <w:rPr>
          <w:rFonts w:ascii="Times New Roman" w:hAnsi="Times New Roman" w:cs="Times New Roman"/>
          <w:b/>
          <w:bCs/>
          <w:sz w:val="32"/>
          <w:szCs w:val="32"/>
        </w:rPr>
      </w:pPr>
    </w:p>
    <w:p w:rsidR="00D2389E" w:rsidRDefault="00D2389E">
      <w:pPr>
        <w:ind w:firstLine="720"/>
        <w:jc w:val="center"/>
        <w:rPr>
          <w:rFonts w:ascii="Times New Roman" w:hAnsi="Times New Roman" w:cs="Times New Roman"/>
          <w:b/>
          <w:sz w:val="32"/>
          <w:szCs w:val="32"/>
        </w:rPr>
      </w:pPr>
    </w:p>
    <w:p w:rsidR="00D2389E" w:rsidRDefault="00D2389E">
      <w:pPr>
        <w:ind w:firstLine="720"/>
        <w:jc w:val="center"/>
      </w:pPr>
      <w:r>
        <w:rPr>
          <w:rFonts w:ascii="Times New Roman" w:hAnsi="Times New Roman" w:cs="Times New Roman"/>
          <w:b/>
          <w:sz w:val="32"/>
          <w:szCs w:val="32"/>
        </w:rPr>
        <w:lastRenderedPageBreak/>
        <w:t>1. PROBLEM   SUMMARY</w:t>
      </w:r>
    </w:p>
    <w:p w:rsidR="00D2389E" w:rsidRDefault="00D2389E">
      <w:pPr>
        <w:ind w:firstLine="720"/>
        <w:rPr>
          <w:rFonts w:ascii="Times New Roman" w:hAnsi="Times New Roman" w:cs="Times New Roman"/>
          <w:b/>
          <w:sz w:val="28"/>
          <w:szCs w:val="28"/>
        </w:rPr>
      </w:pPr>
    </w:p>
    <w:p w:rsidR="00D2389E" w:rsidRDefault="00973BFA" w:rsidP="00973BFA">
      <w:pPr>
        <w:ind w:left="360" w:firstLine="720"/>
      </w:pPr>
      <w:r>
        <w:rPr>
          <w:rFonts w:ascii="Times New Roman" w:hAnsi="Times New Roman" w:cs="Times New Roman"/>
          <w:b/>
          <w:sz w:val="28"/>
          <w:szCs w:val="28"/>
        </w:rPr>
        <w:t xml:space="preserve">1.1 </w:t>
      </w:r>
      <w:r w:rsidR="00D2389E">
        <w:rPr>
          <w:rFonts w:ascii="Times New Roman" w:hAnsi="Times New Roman" w:cs="Times New Roman"/>
          <w:b/>
          <w:sz w:val="28"/>
          <w:szCs w:val="28"/>
        </w:rPr>
        <w:t>Problem Identification</w:t>
      </w:r>
    </w:p>
    <w:p w:rsidR="004E2B19" w:rsidRDefault="004E2B19" w:rsidP="004E2B19">
      <w:pPr>
        <w:ind w:left="1080"/>
        <w:rPr>
          <w:rFonts w:ascii="Times New Roman" w:hAnsi="Times New Roman" w:cs="Times New Roman"/>
          <w:b/>
          <w:sz w:val="28"/>
          <w:szCs w:val="28"/>
        </w:rPr>
      </w:pPr>
      <w:r>
        <w:rPr>
          <w:rFonts w:ascii="Times New Roman" w:hAnsi="Times New Roman" w:cs="Times New Roman"/>
          <w:sz w:val="24"/>
          <w:szCs w:val="24"/>
        </w:rPr>
        <w:t xml:space="preserve">  </w:t>
      </w:r>
      <w:r w:rsidRPr="004E2B19">
        <w:rPr>
          <w:rFonts w:ascii="Times New Roman" w:hAnsi="Times New Roman" w:cs="Times New Roman"/>
          <w:sz w:val="24"/>
          <w:szCs w:val="24"/>
        </w:rPr>
        <w:t>If a user has to run and execute the source code of the program, he has to install all the necessary software in the system they will consume more required space in the device. And this is time taking process. Use can not do coding of different languages using one software.</w:t>
      </w:r>
      <w:r w:rsidR="00973BFA">
        <w:rPr>
          <w:rFonts w:ascii="Times New Roman" w:hAnsi="Times New Roman" w:cs="Times New Roman"/>
          <w:b/>
          <w:sz w:val="28"/>
          <w:szCs w:val="28"/>
        </w:rPr>
        <w:t xml:space="preserve"> </w:t>
      </w:r>
    </w:p>
    <w:p w:rsidR="00D2389E" w:rsidRDefault="002A7D69" w:rsidP="004E2B19">
      <w:pPr>
        <w:ind w:left="1080"/>
      </w:pPr>
      <w:r>
        <w:rPr>
          <w:rFonts w:ascii="Times New Roman" w:hAnsi="Times New Roman" w:cs="Times New Roman"/>
          <w:b/>
          <w:sz w:val="28"/>
          <w:szCs w:val="28"/>
        </w:rPr>
        <w:t xml:space="preserve">1.2 </w:t>
      </w:r>
      <w:r w:rsidR="00D2389E">
        <w:rPr>
          <w:rFonts w:ascii="Times New Roman" w:hAnsi="Times New Roman" w:cs="Times New Roman"/>
          <w:b/>
          <w:sz w:val="28"/>
          <w:szCs w:val="28"/>
        </w:rPr>
        <w:t>Problem Solution</w:t>
      </w:r>
    </w:p>
    <w:p w:rsidR="00D2389E" w:rsidRDefault="00806A3F">
      <w:pPr>
        <w:ind w:left="1080"/>
      </w:pPr>
      <w:r>
        <w:rPr>
          <w:rFonts w:ascii="Times New Roman" w:hAnsi="Times New Roman" w:cs="Times New Roman"/>
          <w:sz w:val="24"/>
          <w:szCs w:val="24"/>
        </w:rPr>
        <w:t xml:space="preserve">  </w:t>
      </w:r>
      <w:r w:rsidRPr="00806A3F">
        <w:rPr>
          <w:rFonts w:ascii="Times New Roman" w:hAnsi="Times New Roman" w:cs="Times New Roman"/>
          <w:sz w:val="24"/>
          <w:szCs w:val="24"/>
        </w:rPr>
        <w:t>By using our website the space required to install software will be reduced on your device. And user can perform coding of different programming languages like c,c++ and java at the same place.</w:t>
      </w:r>
      <w:r w:rsidR="00D2389E">
        <w:rPr>
          <w:rFonts w:ascii="Times New Roman" w:hAnsi="Times New Roman" w:cs="Times New Roman"/>
          <w:sz w:val="24"/>
          <w:szCs w:val="24"/>
        </w:rPr>
        <w:t>.</w:t>
      </w:r>
    </w:p>
    <w:p w:rsidR="00D2389E" w:rsidRDefault="00D2389E">
      <w:pPr>
        <w:jc w:val="center"/>
        <w:rPr>
          <w:rFonts w:ascii="Times New Roman" w:hAnsi="Times New Roman" w:cs="Times New Roman"/>
          <w:b/>
          <w:sz w:val="24"/>
          <w:szCs w:val="24"/>
          <w:u w:val="single"/>
        </w:rPr>
      </w:pPr>
    </w:p>
    <w:p w:rsidR="00D2389E" w:rsidRDefault="00D2389E">
      <w:pPr>
        <w:rPr>
          <w:rFonts w:ascii="Times New Roman" w:hAnsi="Times New Roman" w:cs="Times New Roman"/>
          <w:b/>
          <w:sz w:val="24"/>
          <w:szCs w:val="24"/>
          <w:u w:val="single"/>
        </w:rPr>
      </w:pPr>
    </w:p>
    <w:p w:rsidR="00D2389E" w:rsidRDefault="00D2389E">
      <w:pPr>
        <w:rPr>
          <w:rFonts w:ascii="Times New Roman" w:hAnsi="Times New Roman" w:cs="Times New Roman"/>
          <w:sz w:val="24"/>
          <w:szCs w:val="24"/>
        </w:rPr>
      </w:pPr>
    </w:p>
    <w:p w:rsidR="00D2389E" w:rsidRDefault="00D2389E">
      <w:pPr>
        <w:rPr>
          <w:rFonts w:ascii="Times New Roman" w:hAnsi="Times New Roman" w:cs="Times New Roman"/>
          <w:sz w:val="24"/>
          <w:szCs w:val="24"/>
        </w:rPr>
      </w:pPr>
    </w:p>
    <w:p w:rsidR="00D2389E" w:rsidRDefault="00D2389E">
      <w:pPr>
        <w:spacing w:after="0"/>
        <w:jc w:val="center"/>
        <w:rPr>
          <w:rFonts w:ascii="Times New Roman" w:hAnsi="Times New Roman" w:cs="Times New Roman"/>
          <w:b/>
          <w:sz w:val="24"/>
          <w:szCs w:val="24"/>
        </w:rPr>
      </w:pPr>
    </w:p>
    <w:p w:rsidR="00D2389E" w:rsidRDefault="00D2389E">
      <w:pPr>
        <w:pageBreakBefore/>
        <w:spacing w:line="360" w:lineRule="auto"/>
        <w:jc w:val="center"/>
      </w:pPr>
      <w:r>
        <w:rPr>
          <w:rFonts w:ascii="Times New Roman" w:hAnsi="Times New Roman" w:cs="Times New Roman"/>
          <w:b/>
          <w:sz w:val="32"/>
          <w:szCs w:val="32"/>
        </w:rPr>
        <w:lastRenderedPageBreak/>
        <w:t>2. PLANNING</w:t>
      </w:r>
    </w:p>
    <w:p w:rsidR="00D2389E" w:rsidRDefault="00D2389E">
      <w:pPr>
        <w:spacing w:after="0" w:line="240" w:lineRule="auto"/>
      </w:pPr>
      <w:r>
        <w:rPr>
          <w:rFonts w:ascii="Times New Roman" w:hAnsi="Times New Roman" w:cs="Times New Roman"/>
          <w:b/>
          <w:sz w:val="28"/>
          <w:szCs w:val="28"/>
        </w:rPr>
        <w:t>2.1 Model Description</w:t>
      </w:r>
    </w:p>
    <w:p w:rsidR="00D2389E" w:rsidRDefault="00D2389E">
      <w:pPr>
        <w:spacing w:after="0" w:line="240" w:lineRule="auto"/>
        <w:jc w:val="center"/>
        <w:rPr>
          <w:rFonts w:ascii="Times New Roman" w:hAnsi="Times New Roman" w:cs="Times New Roman"/>
          <w:b/>
          <w:sz w:val="28"/>
          <w:szCs w:val="28"/>
        </w:rPr>
      </w:pPr>
    </w:p>
    <w:p w:rsidR="00D2389E" w:rsidRDefault="004B289F">
      <w:pPr>
        <w:spacing w:after="0" w:line="240" w:lineRule="auto"/>
        <w:jc w:val="center"/>
        <w:rPr>
          <w:rFonts w:ascii="Times New Roman" w:hAnsi="Times New Roman" w:cs="Times New Roman"/>
          <w:b/>
          <w:lang w:eastAsia="en-US"/>
        </w:rPr>
      </w:pPr>
      <w:r w:rsidRPr="004B289F">
        <w:pict>
          <v:group id="Canvas 62" o:spid="_x0000_s1026" style="width:468pt;height:314.25pt;mso-wrap-distance-left:0;mso-wrap-distance-right:0;mso-position-horizontal-relative:char;mso-position-vertical-relative:line" coordsize="9360,6285">
            <o:lock v:ext="edit" text="t"/>
            <v:rect id="_x0000_s1027" style="position:absolute;width:9359;height:6284;mso-wrap-style:none;v-text-anchor:middle" filled="f" stroked="f" strokecolor="#3465a4">
              <v:stroke color2="#cb9a5b" joinstyle="round"/>
            </v:rect>
            <v:shapetype id="_x0000_t202" coordsize="21600,21600" o:spt="202" path="m,l,21600r21600,l21600,xe">
              <v:stroke joinstyle="miter"/>
              <v:path gradientshapeok="t" o:connecttype="rect"/>
            </v:shapetype>
            <v:shape id="_x0000_s1028" type="#_x0000_t202" style="position:absolute;left:88;top:106;width:2458;height:853" strokeweight=".26mm">
              <v:fill color2="black"/>
              <v:stroke endcap="square"/>
              <v:textbox style="mso-rotate-with-shape:t">
                <w:txbxContent>
                  <w:p w:rsidR="00D2389E" w:rsidRDefault="00D2389E">
                    <w:pPr>
                      <w:overflowPunct w:val="0"/>
                      <w:rPr>
                        <w:rFonts w:ascii="Times New Roman" w:hAnsi="Times New Roman" w:cs="Times New Roman"/>
                        <w:kern w:val="2"/>
                        <w:sz w:val="28"/>
                        <w:szCs w:val="28"/>
                      </w:rPr>
                    </w:pPr>
                    <w:r>
                      <w:rPr>
                        <w:rFonts w:ascii="Times New Roman" w:hAnsi="Times New Roman" w:cs="Times New Roman"/>
                        <w:kern w:val="2"/>
                        <w:sz w:val="28"/>
                        <w:szCs w:val="28"/>
                      </w:rPr>
                      <w:t>Feasibility study</w:t>
                    </w:r>
                  </w:p>
                </w:txbxContent>
              </v:textbox>
            </v:shape>
            <v:shape id="_x0000_s1029" type="#_x0000_t202" style="position:absolute;left:974;top:1109;width:2458;height:854" strokeweight=".26mm">
              <v:fill color2="black"/>
              <v:stroke endcap="square"/>
              <v:textbox style="mso-rotate-with-shape:t">
                <w:txbxContent>
                  <w:p w:rsidR="00D2389E" w:rsidRDefault="00D2389E">
                    <w:pPr>
                      <w:overflowPunct w:val="0"/>
                      <w:rPr>
                        <w:rFonts w:ascii="Times New Roman" w:hAnsi="Times New Roman" w:cs="Times New Roman"/>
                        <w:kern w:val="2"/>
                        <w:sz w:val="28"/>
                        <w:szCs w:val="28"/>
                      </w:rPr>
                    </w:pPr>
                    <w:r>
                      <w:rPr>
                        <w:rFonts w:ascii="Times New Roman" w:hAnsi="Times New Roman" w:cs="Times New Roman"/>
                        <w:kern w:val="2"/>
                      </w:rPr>
                      <w:t>Requirement</w:t>
                    </w:r>
                    <w:r>
                      <w:rPr>
                        <w:rFonts w:ascii="Times New Roman" w:hAnsi="Times New Roman" w:cs="Times New Roman"/>
                        <w:kern w:val="2"/>
                        <w:sz w:val="28"/>
                        <w:szCs w:val="28"/>
                      </w:rPr>
                      <w:t xml:space="preserve"> analysis and specificationspssssssspespecification</w:t>
                    </w:r>
                  </w:p>
                </w:txbxContent>
              </v:textbox>
            </v:shape>
            <v:shape id="_x0000_s1030" type="#_x0000_t202" style="position:absolute;left:2055;top:2203;width:2459;height:854" strokeweight=".26mm">
              <v:fill color2="black"/>
              <v:stroke endcap="square"/>
              <v:textbox style="mso-rotate-with-shape:t">
                <w:txbxContent>
                  <w:p w:rsidR="00D2389E" w:rsidRDefault="00D2389E">
                    <w:pPr>
                      <w:overflowPunct w:val="0"/>
                      <w:spacing w:after="0"/>
                      <w:rPr>
                        <w:rFonts w:ascii="Times New Roman" w:hAnsi="Times New Roman" w:cs="Times New Roman"/>
                        <w:kern w:val="2"/>
                        <w:sz w:val="28"/>
                        <w:szCs w:val="28"/>
                      </w:rPr>
                    </w:pPr>
                    <w:r>
                      <w:rPr>
                        <w:rFonts w:ascii="Times New Roman" w:hAnsi="Times New Roman" w:cs="Times New Roman"/>
                        <w:kern w:val="2"/>
                        <w:sz w:val="28"/>
                        <w:szCs w:val="28"/>
                      </w:rPr>
                      <w:t>Design</w:t>
                    </w:r>
                  </w:p>
                </w:txbxContent>
              </v:textbox>
            </v:shape>
            <v:shape id="_x0000_s1031" type="#_x0000_t202" style="position:absolute;left:5758;top:5339;width:2460;height:854" strokeweight=".26mm">
              <v:fill color2="black"/>
              <v:stroke endcap="square"/>
              <v:textbox style="mso-rotate-with-shape:t">
                <w:txbxContent>
                  <w:p w:rsidR="00D2389E" w:rsidRDefault="00D2389E">
                    <w:pPr>
                      <w:overflowPunct w:val="0"/>
                      <w:rPr>
                        <w:rFonts w:ascii="Times New Roman" w:hAnsi="Times New Roman" w:cs="Times New Roman"/>
                        <w:kern w:val="2"/>
                        <w:sz w:val="28"/>
                        <w:szCs w:val="28"/>
                      </w:rPr>
                    </w:pPr>
                    <w:r>
                      <w:rPr>
                        <w:rFonts w:ascii="Times New Roman" w:hAnsi="Times New Roman" w:cs="Times New Roman"/>
                        <w:kern w:val="2"/>
                        <w:sz w:val="28"/>
                        <w:szCs w:val="28"/>
                      </w:rPr>
                      <w:t>Maintenance</w:t>
                    </w:r>
                  </w:p>
                </w:txbxContent>
              </v:textbox>
            </v:shape>
            <v:shape id="_x0000_s1032" type="#_x0000_t202" style="position:absolute;left:4336;top:4335;width:2456;height:853" strokeweight=".26mm">
              <v:fill color2="black"/>
              <v:stroke endcap="square"/>
              <v:textbox style="mso-rotate-with-shape:t">
                <w:txbxContent>
                  <w:p w:rsidR="00D2389E" w:rsidRDefault="00D2389E">
                    <w:pPr>
                      <w:overflowPunct w:val="0"/>
                      <w:rPr>
                        <w:rFonts w:ascii="Times New Roman" w:hAnsi="Times New Roman" w:cs="Times New Roman"/>
                        <w:kern w:val="2"/>
                        <w:sz w:val="28"/>
                        <w:szCs w:val="28"/>
                      </w:rPr>
                    </w:pPr>
                    <w:r>
                      <w:rPr>
                        <w:rFonts w:ascii="Times New Roman" w:hAnsi="Times New Roman" w:cs="Times New Roman"/>
                        <w:kern w:val="2"/>
                        <w:sz w:val="28"/>
                        <w:szCs w:val="28"/>
                      </w:rPr>
                      <w:t>Integration and system testing</w:t>
                    </w:r>
                  </w:p>
                </w:txbxContent>
              </v:textbox>
            </v:shape>
            <v:shape id="_x0000_s1033" type="#_x0000_t202" style="position:absolute;left:3030;top:3292;width:2459;height:855" strokeweight=".26mm">
              <v:fill color2="black"/>
              <v:stroke endcap="square"/>
              <v:textbox style="mso-rotate-with-shape:t">
                <w:txbxContent>
                  <w:p w:rsidR="00D2389E" w:rsidRDefault="00D2389E">
                    <w:pPr>
                      <w:overflowPunct w:val="0"/>
                      <w:rPr>
                        <w:rFonts w:ascii="Times New Roman" w:hAnsi="Times New Roman" w:cs="Times New Roman"/>
                        <w:kern w:val="2"/>
                        <w:sz w:val="28"/>
                        <w:szCs w:val="28"/>
                      </w:rPr>
                    </w:pPr>
                    <w:r>
                      <w:rPr>
                        <w:rFonts w:ascii="Times New Roman" w:hAnsi="Times New Roman" w:cs="Times New Roman"/>
                        <w:kern w:val="2"/>
                        <w:sz w:val="28"/>
                        <w:szCs w:val="28"/>
                      </w:rPr>
                      <w:t>Coding and unit testing</w:t>
                    </w:r>
                  </w:p>
                </w:txbxContent>
              </v:textbox>
            </v:shape>
            <v:group id="Group 10" o:spid="_x0000_s1034" style="position:absolute;left:2549;top:540;width:394;height:585;mso-wrap-distance-left:0;mso-wrap-distance-right:0" coordorigin="2549,540" coordsize="394,585">
              <o:lock v:ext="edit" text="t"/>
              <v:shapetype id="_x0000_t32" coordsize="21600,21600" o:spt="32" o:oned="t" path="m,l21600,21600e" filled="f">
                <v:path arrowok="t" fillok="f" o:connecttype="none"/>
                <o:lock v:ext="edit" shapetype="t"/>
              </v:shapetype>
              <v:shape id="AutoShape 11" o:spid="_x0000_s1035" type="#_x0000_t32" style="position:absolute;left:2549;top:546;width:392;height:2" o:connectortype="straight" strokeweight=".26mm">
                <v:stroke joinstyle="miter" endcap="square"/>
              </v:shape>
              <v:shape id="AutoShape 12" o:spid="_x0000_s1036" type="#_x0000_t32" style="position:absolute;left:2941;top:540;width:1;height:584" o:connectortype="straight" strokeweight=".26mm">
                <v:stroke endarrow="block" joinstyle="miter" endcap="square"/>
              </v:shape>
            </v:group>
            <v:group id="Group 13" o:spid="_x0000_s1037" style="position:absolute;left:3434;top:1604;width:394;height:586;mso-wrap-distance-left:0;mso-wrap-distance-right:0" coordorigin="3434,1604" coordsize="394,586">
              <o:lock v:ext="edit" text="t"/>
              <v:shape id="AutoShape 14" o:spid="_x0000_s1038" type="#_x0000_t32" style="position:absolute;left:3434;top:1613;width:392;height:2" o:connectortype="straight" strokeweight=".26mm">
                <v:stroke joinstyle="miter" endcap="square"/>
              </v:shape>
              <v:shape id="AutoShape 15" o:spid="_x0000_s1039" type="#_x0000_t32" style="position:absolute;left:3826;top:1604;width:1;height:586" o:connectortype="straight" strokeweight=".26mm">
                <v:stroke endarrow="block" joinstyle="miter" endcap="square"/>
              </v:shape>
            </v:group>
            <v:group id="Group 16" o:spid="_x0000_s1040" style="position:absolute;left:4514;top:2729;width:394;height:586;mso-wrap-distance-left:0;mso-wrap-distance-right:0" coordorigin="4514,2729" coordsize="394,586">
              <o:lock v:ext="edit" text="t"/>
              <v:shape id="AutoShape 17" o:spid="_x0000_s1041" type="#_x0000_t32" style="position:absolute;left:4514;top:2738;width:392;height:2" o:connectortype="straight" strokeweight=".26mm">
                <v:stroke joinstyle="miter" endcap="square"/>
              </v:shape>
              <v:shape id="AutoShape 18" o:spid="_x0000_s1042" type="#_x0000_t32" style="position:absolute;left:4906;top:2729;width:1;height:585" o:connectortype="straight" strokeweight=".26mm">
                <v:stroke endarrow="block" joinstyle="miter" endcap="square"/>
              </v:shape>
            </v:group>
            <v:group id="Group 19" o:spid="_x0000_s1043" style="position:absolute;left:5490;top:3749;width:394;height:586;mso-wrap-distance-left:0;mso-wrap-distance-right:0" coordorigin="5490,3749" coordsize="394,586">
              <o:lock v:ext="edit" text="t"/>
              <v:shape id="AutoShape 20" o:spid="_x0000_s1044" type="#_x0000_t32" style="position:absolute;left:5490;top:3758;width:392;height:2" o:connectortype="straight" strokeweight=".26mm">
                <v:stroke joinstyle="miter" endcap="square"/>
              </v:shape>
              <v:shape id="AutoShape 21" o:spid="_x0000_s1045" type="#_x0000_t32" style="position:absolute;left:5882;top:3749;width:2;height:585" o:connectortype="straight" strokeweight=".26mm">
                <v:stroke endarrow="block" joinstyle="miter" endcap="square"/>
              </v:shape>
            </v:group>
            <v:group id="Group 22" o:spid="_x0000_s1046" style="position:absolute;left:6794;top:4754;width:394;height:586;mso-wrap-distance-left:0;mso-wrap-distance-right:0" coordorigin="6794,4754" coordsize="394,586">
              <o:lock v:ext="edit" text="t"/>
              <v:shape id="AutoShape 23" o:spid="_x0000_s1047" type="#_x0000_t32" style="position:absolute;left:6794;top:4763;width:392;height:3" o:connectortype="straight" strokeweight=".26mm">
                <v:stroke joinstyle="miter" endcap="square"/>
              </v:shape>
              <v:shape id="AutoShape 24" o:spid="_x0000_s1048" type="#_x0000_t32" style="position:absolute;left:7186;top:4754;width:2;height:585" o:connectortype="straight" strokeweight=".26mm">
                <v:stroke endarrow="block" joinstyle="miter" endcap="square"/>
              </v:shape>
            </v:group>
            <v:group id="Group 25" o:spid="_x0000_s1049" style="position:absolute;left:1661;top:1964;width:394;height:586;mso-wrap-distance-left:0;mso-wrap-distance-right:0" coordorigin="1661,1964" coordsize="394,586">
              <o:lock v:ext="edit" text="t"/>
              <v:shape id="AutoShape 26" o:spid="_x0000_s1050" type="#_x0000_t32" style="position:absolute;left:1662;top:2538;width:391;height:1;rotation:180;flip:x y" o:connectortype="straight" strokeweight=".26mm">
                <v:stroke joinstyle="miter" endcap="square"/>
              </v:shape>
              <v:shape id="AutoShape 27" o:spid="_x0000_s1051" type="#_x0000_t32" style="position:absolute;left:1661;top:1964;width:0;height:585;rotation:180;flip:x y" o:connectortype="straight" strokeweight=".26mm">
                <v:stroke endarrow="block" joinstyle="miter" endcap="square"/>
              </v:shape>
            </v:group>
            <v:group id="Group 28" o:spid="_x0000_s1052" style="position:absolute;left:2636;top:3058;width:394;height:586;mso-wrap-distance-left:0;mso-wrap-distance-right:0" coordorigin="2636,3058" coordsize="394,586">
              <o:lock v:ext="edit" text="t"/>
              <v:shape id="AutoShape 29" o:spid="_x0000_s1053" type="#_x0000_t32" style="position:absolute;left:2637;top:3632;width:392;height:2;rotation:180;flip:x y" o:connectortype="straight" strokeweight=".26mm">
                <v:stroke joinstyle="miter" endcap="square"/>
              </v:shape>
              <v:shape id="AutoShape 30" o:spid="_x0000_s1054" type="#_x0000_t32" style="position:absolute;left:2636;top:3058;width:0;height:585;rotation:180;flip:x y" o:connectortype="straight" strokeweight=".26mm">
                <v:stroke endarrow="block" joinstyle="miter" endcap="square"/>
              </v:shape>
            </v:group>
            <v:group id="Group 31" o:spid="_x0000_s1055" style="position:absolute;left:3942;top:4169;width:394;height:586;mso-wrap-distance-left:0;mso-wrap-distance-right:0" coordorigin="3942,4169" coordsize="394,586">
              <o:lock v:ext="edit" text="t"/>
              <v:shape id="AutoShape 32" o:spid="_x0000_s1056" type="#_x0000_t32" style="position:absolute;left:3944;top:4743;width:390;height:1;rotation:180;flip:x y" o:connectortype="straight" strokeweight=".26mm">
                <v:stroke joinstyle="miter" endcap="square"/>
              </v:shape>
              <v:shape id="AutoShape 33" o:spid="_x0000_s1057" type="#_x0000_t32" style="position:absolute;left:3942;top:4169;width:1;height:584;rotation:180;flip:x y" o:connectortype="straight" strokeweight=".26mm">
                <v:stroke endarrow="block" joinstyle="miter" endcap="square"/>
              </v:shape>
            </v:group>
            <v:group id="Group 34" o:spid="_x0000_s1058" style="position:absolute;left:5365;top:5188;width:394;height:585;mso-wrap-distance-left:0;mso-wrap-distance-right:0" coordorigin="5365,5188" coordsize="394,585">
              <o:lock v:ext="edit" text="t"/>
              <v:shape id="AutoShape 35" o:spid="_x0000_s1059" type="#_x0000_t32" style="position:absolute;left:5366;top:5765;width:391;height:0;rotation:180;flip:x y" o:connectortype="straight" strokeweight=".26mm">
                <v:stroke joinstyle="miter" endcap="square"/>
              </v:shape>
              <v:shape id="AutoShape 36" o:spid="_x0000_s1060" type="#_x0000_t32" style="position:absolute;left:5365;top:5188;width:1;height:584;rotation:180;flip:x y" o:connectortype="straight" strokeweight=".26mm">
                <v:stroke endarrow="block" joinstyle="miter" endcap="square"/>
              </v:shape>
            </v:group>
            <w10:wrap type="none"/>
            <w10:anchorlock/>
          </v:group>
        </w:pict>
      </w:r>
    </w:p>
    <w:p w:rsidR="00D2389E" w:rsidRDefault="00D2389E">
      <w:pPr>
        <w:spacing w:after="0" w:line="240" w:lineRule="auto"/>
        <w:jc w:val="center"/>
      </w:pPr>
      <w:r>
        <w:rPr>
          <w:rFonts w:ascii="Times New Roman" w:hAnsi="Times New Roman" w:cs="Times New Roman"/>
          <w:b/>
          <w:lang w:eastAsia="en-US"/>
        </w:rPr>
        <w:t>Fig. Iterative Waterfall Model</w:t>
      </w:r>
    </w:p>
    <w:p w:rsidR="00D2389E" w:rsidRDefault="00D2389E">
      <w:pPr>
        <w:spacing w:after="0" w:line="240" w:lineRule="auto"/>
        <w:jc w:val="center"/>
        <w:rPr>
          <w:rFonts w:ascii="Times New Roman" w:hAnsi="Times New Roman" w:cs="Times New Roman"/>
          <w:b/>
          <w:lang w:eastAsia="en-US"/>
        </w:rPr>
      </w:pPr>
    </w:p>
    <w:p w:rsidR="00D2389E" w:rsidRDefault="00D2389E">
      <w:pPr>
        <w:pStyle w:val="Default"/>
        <w:numPr>
          <w:ilvl w:val="0"/>
          <w:numId w:val="2"/>
        </w:numPr>
        <w:spacing w:line="360" w:lineRule="auto"/>
        <w:jc w:val="both"/>
      </w:pPr>
      <w:r>
        <w:rPr>
          <w:rFonts w:ascii="Times New Roman" w:hAnsi="Times New Roman" w:cs="Times New Roman"/>
        </w:rPr>
        <w:t>In our project we are using iterative waterfall model.</w:t>
      </w:r>
    </w:p>
    <w:p w:rsidR="00D2389E" w:rsidRDefault="00D2389E">
      <w:pPr>
        <w:pStyle w:val="Default"/>
        <w:numPr>
          <w:ilvl w:val="0"/>
          <w:numId w:val="2"/>
        </w:numPr>
        <w:spacing w:line="360" w:lineRule="auto"/>
        <w:jc w:val="both"/>
      </w:pPr>
      <w:r>
        <w:rPr>
          <w:rFonts w:ascii="Times New Roman" w:hAnsi="Times New Roman" w:cs="Times New Roman"/>
        </w:rPr>
        <w:t>It is not possible to strictly follow the classical waterfall model.</w:t>
      </w:r>
    </w:p>
    <w:p w:rsidR="00D2389E" w:rsidRDefault="00D2389E">
      <w:pPr>
        <w:pStyle w:val="Default"/>
        <w:numPr>
          <w:ilvl w:val="0"/>
          <w:numId w:val="2"/>
        </w:numPr>
        <w:spacing w:line="360" w:lineRule="auto"/>
        <w:jc w:val="both"/>
      </w:pPr>
      <w:r>
        <w:rPr>
          <w:rFonts w:ascii="Times New Roman" w:hAnsi="Times New Roman" w:cs="Times New Roman"/>
        </w:rPr>
        <w:t>Making necessary changes to the classical waterfall model so that it becomes applicable to practical software development projects.</w:t>
      </w:r>
    </w:p>
    <w:p w:rsidR="00D2389E" w:rsidRDefault="00D2389E">
      <w:pPr>
        <w:pStyle w:val="Default"/>
        <w:numPr>
          <w:ilvl w:val="0"/>
          <w:numId w:val="2"/>
        </w:numPr>
        <w:spacing w:line="360" w:lineRule="auto"/>
        <w:jc w:val="both"/>
      </w:pPr>
      <w:r>
        <w:rPr>
          <w:rFonts w:ascii="Times New Roman" w:hAnsi="Times New Roman" w:cs="Times New Roman"/>
        </w:rPr>
        <w:t>The main change to the classical waterfall model is in the form of providing feedback paths from every phase to its preceding phases as shown in figure.</w:t>
      </w:r>
    </w:p>
    <w:p w:rsidR="00D2389E" w:rsidRDefault="00D2389E">
      <w:pPr>
        <w:pStyle w:val="Default"/>
        <w:numPr>
          <w:ilvl w:val="0"/>
          <w:numId w:val="2"/>
        </w:numPr>
        <w:spacing w:line="360" w:lineRule="auto"/>
        <w:jc w:val="both"/>
      </w:pPr>
      <w:r>
        <w:rPr>
          <w:rFonts w:ascii="Times New Roman" w:hAnsi="Times New Roman" w:cs="Times New Roman"/>
        </w:rPr>
        <w:t>The feedback paths allow for correction of the errors committed during a phase as and when these are detected in a later phases.</w:t>
      </w:r>
    </w:p>
    <w:p w:rsidR="00D2389E" w:rsidRDefault="00D2389E">
      <w:pPr>
        <w:spacing w:after="0"/>
        <w:jc w:val="center"/>
      </w:pPr>
      <w:r>
        <w:rPr>
          <w:rFonts w:ascii="Times New Roman" w:hAnsi="Times New Roman" w:cs="Times New Roman"/>
        </w:rPr>
        <w:t>For example if during testing a design error is identified then the feedback path allows the design to be reworked and the changes to be reflected in the design document</w:t>
      </w:r>
    </w:p>
    <w:p w:rsidR="00D2389E" w:rsidRDefault="00D2389E">
      <w:pPr>
        <w:pStyle w:val="Default"/>
        <w:pageBreakBefore/>
        <w:numPr>
          <w:ilvl w:val="0"/>
          <w:numId w:val="2"/>
        </w:numPr>
        <w:spacing w:line="360" w:lineRule="auto"/>
        <w:jc w:val="both"/>
      </w:pPr>
      <w:r>
        <w:rPr>
          <w:rFonts w:ascii="Times New Roman" w:hAnsi="Times New Roman" w:cs="Times New Roman"/>
        </w:rPr>
        <w:lastRenderedPageBreak/>
        <w:t>There is no feedback path to the feasibility stage. This means that the feasibility study errors cannot be corrected.</w:t>
      </w:r>
    </w:p>
    <w:p w:rsidR="00D2389E" w:rsidRDefault="00D2389E">
      <w:pPr>
        <w:pStyle w:val="Default"/>
        <w:spacing w:line="360" w:lineRule="auto"/>
        <w:ind w:left="720"/>
        <w:jc w:val="both"/>
        <w:rPr>
          <w:rFonts w:ascii="Times New Roman" w:hAnsi="Times New Roman" w:cs="Times New Roman"/>
        </w:rPr>
      </w:pPr>
    </w:p>
    <w:p w:rsidR="00D2389E" w:rsidRDefault="00D2389E">
      <w:pPr>
        <w:pStyle w:val="Default"/>
        <w:spacing w:line="360" w:lineRule="auto"/>
        <w:jc w:val="both"/>
      </w:pPr>
      <w:r>
        <w:rPr>
          <w:rFonts w:ascii="Times New Roman" w:hAnsi="Times New Roman" w:cs="Times New Roman"/>
          <w:b/>
          <w:bCs/>
          <w:sz w:val="28"/>
          <w:szCs w:val="28"/>
          <w:lang w:bidi="gu-IN"/>
        </w:rPr>
        <w:t>Requirements analysis and specification</w:t>
      </w:r>
    </w:p>
    <w:p w:rsidR="00D2389E" w:rsidRDefault="00D2389E">
      <w:pPr>
        <w:pStyle w:val="ListParagraph"/>
        <w:numPr>
          <w:ilvl w:val="0"/>
          <w:numId w:val="1"/>
        </w:numPr>
        <w:spacing w:after="0" w:line="360" w:lineRule="auto"/>
        <w:jc w:val="both"/>
      </w:pPr>
      <w:r>
        <w:rPr>
          <w:rFonts w:ascii="Times New Roman" w:hAnsi="Times New Roman" w:cs="Times New Roman"/>
          <w:sz w:val="24"/>
          <w:szCs w:val="24"/>
        </w:rPr>
        <w:t>The aim of the requirements analysis and specification phase is to understand the exact requirements of the customer and to document them properly. This phase consists of two distinct activities, namely</w:t>
      </w:r>
    </w:p>
    <w:p w:rsidR="00D2389E" w:rsidRDefault="00D2389E">
      <w:pPr>
        <w:pStyle w:val="ListParagraph"/>
        <w:numPr>
          <w:ilvl w:val="0"/>
          <w:numId w:val="3"/>
        </w:numPr>
        <w:spacing w:after="0" w:line="360" w:lineRule="auto"/>
        <w:jc w:val="both"/>
      </w:pPr>
      <w:r>
        <w:rPr>
          <w:rFonts w:ascii="Times New Roman" w:hAnsi="Times New Roman" w:cs="Times New Roman"/>
          <w:sz w:val="24"/>
          <w:szCs w:val="24"/>
        </w:rPr>
        <w:t>Requirements gathering and analysis, and</w:t>
      </w:r>
    </w:p>
    <w:p w:rsidR="00D2389E" w:rsidRDefault="00D2389E">
      <w:pPr>
        <w:pStyle w:val="ListParagraph"/>
        <w:numPr>
          <w:ilvl w:val="0"/>
          <w:numId w:val="3"/>
        </w:numPr>
        <w:spacing w:after="0" w:line="360" w:lineRule="auto"/>
        <w:jc w:val="both"/>
      </w:pPr>
      <w:r>
        <w:rPr>
          <w:rFonts w:ascii="Times New Roman" w:hAnsi="Times New Roman" w:cs="Times New Roman"/>
          <w:sz w:val="24"/>
          <w:szCs w:val="24"/>
        </w:rPr>
        <w:t>Requirements specification</w:t>
      </w:r>
    </w:p>
    <w:p w:rsidR="00D2389E" w:rsidRDefault="00D2389E">
      <w:pPr>
        <w:pStyle w:val="ListParagraph"/>
        <w:numPr>
          <w:ilvl w:val="0"/>
          <w:numId w:val="18"/>
        </w:numPr>
        <w:spacing w:after="0" w:line="360" w:lineRule="auto"/>
        <w:jc w:val="both"/>
      </w:pPr>
      <w:r>
        <w:rPr>
          <w:rFonts w:ascii="Times New Roman" w:hAnsi="Times New Roman" w:cs="Times New Roman"/>
          <w:sz w:val="24"/>
          <w:szCs w:val="24"/>
        </w:rPr>
        <w:t>The goal of the requirements gathering activity is to collect all relevant information from the customer regarding the product to be developed. This is done to clearly understand the customer requirements so that incompleteness and inconsistencies are removed.</w:t>
      </w:r>
    </w:p>
    <w:p w:rsidR="00D2389E" w:rsidRDefault="00D2389E">
      <w:pPr>
        <w:pStyle w:val="ListParagraph"/>
        <w:numPr>
          <w:ilvl w:val="0"/>
          <w:numId w:val="18"/>
        </w:numPr>
        <w:spacing w:after="0" w:line="360" w:lineRule="auto"/>
        <w:jc w:val="both"/>
      </w:pPr>
      <w:r>
        <w:rPr>
          <w:rFonts w:ascii="Times New Roman" w:hAnsi="Times New Roman" w:cs="Times New Roman"/>
          <w:sz w:val="24"/>
          <w:szCs w:val="24"/>
        </w:rPr>
        <w:t>The requirements analysis activity is begun by collecting all relevant data regarding the product to be developed from the users of the product and from the customer through interviews and discussions.</w:t>
      </w:r>
    </w:p>
    <w:p w:rsidR="00D2389E" w:rsidRDefault="00D2389E">
      <w:pPr>
        <w:pStyle w:val="ListParagraph"/>
        <w:numPr>
          <w:ilvl w:val="0"/>
          <w:numId w:val="18"/>
        </w:numPr>
        <w:spacing w:after="0" w:line="360" w:lineRule="auto"/>
        <w:jc w:val="both"/>
      </w:pPr>
      <w:r>
        <w:rPr>
          <w:rFonts w:ascii="Times New Roman" w:hAnsi="Times New Roman" w:cs="Times New Roman"/>
          <w:sz w:val="24"/>
          <w:szCs w:val="24"/>
        </w:rPr>
        <w:t>During SRS activity, the user requirements are systematically organized into a Software Requirements Specification (SRS) document.</w:t>
      </w:r>
    </w:p>
    <w:p w:rsidR="00D2389E" w:rsidRDefault="00D2389E">
      <w:pPr>
        <w:spacing w:before="240" w:after="0" w:line="360" w:lineRule="auto"/>
        <w:jc w:val="both"/>
      </w:pPr>
      <w:r>
        <w:rPr>
          <w:rFonts w:ascii="Times New Roman" w:hAnsi="Times New Roman" w:cs="Times New Roman"/>
          <w:b/>
          <w:bCs/>
          <w:sz w:val="24"/>
          <w:szCs w:val="24"/>
          <w:lang w:bidi="gu-IN"/>
        </w:rPr>
        <w:t>Design</w:t>
      </w:r>
    </w:p>
    <w:p w:rsidR="00D2389E" w:rsidRDefault="00D2389E">
      <w:pPr>
        <w:pStyle w:val="ListParagraph"/>
        <w:numPr>
          <w:ilvl w:val="0"/>
          <w:numId w:val="15"/>
        </w:numPr>
        <w:spacing w:line="360" w:lineRule="auto"/>
        <w:jc w:val="both"/>
      </w:pPr>
      <w:r>
        <w:rPr>
          <w:rFonts w:ascii="Times New Roman" w:hAnsi="Times New Roman" w:cs="Times New Roman"/>
          <w:sz w:val="24"/>
          <w:szCs w:val="24"/>
          <w:lang w:bidi="gu-IN"/>
        </w:rPr>
        <w:t>During the design phase the software architecture is derived from the SRS document. Two distinctly different approaches are available.</w:t>
      </w:r>
    </w:p>
    <w:p w:rsidR="00D2389E" w:rsidRDefault="00D2389E">
      <w:pPr>
        <w:pStyle w:val="ListParagraph"/>
        <w:numPr>
          <w:ilvl w:val="0"/>
          <w:numId w:val="15"/>
        </w:numPr>
        <w:spacing w:after="0" w:line="360" w:lineRule="auto"/>
        <w:jc w:val="both"/>
      </w:pPr>
      <w:r>
        <w:rPr>
          <w:rFonts w:ascii="Times New Roman" w:hAnsi="Times New Roman" w:cs="Times New Roman"/>
          <w:sz w:val="24"/>
          <w:szCs w:val="24"/>
          <w:lang w:bidi="gu-IN"/>
        </w:rPr>
        <w:t>Traditional design consists of two different activities; first a structured analysis of the requirements specification is carried out where the detailed structure of the problem is examined. During structured design, the results of structured analysis are transformed into the software design.</w:t>
      </w:r>
    </w:p>
    <w:p w:rsidR="00D2389E" w:rsidRDefault="00D2389E">
      <w:pPr>
        <w:spacing w:before="240" w:after="0" w:line="360" w:lineRule="auto"/>
        <w:jc w:val="both"/>
      </w:pPr>
      <w:r>
        <w:rPr>
          <w:rFonts w:ascii="Times New Roman" w:hAnsi="Times New Roman" w:cs="Times New Roman"/>
          <w:b/>
          <w:bCs/>
          <w:sz w:val="24"/>
          <w:szCs w:val="24"/>
          <w:lang w:bidi="gu-IN"/>
        </w:rPr>
        <w:t>Coding and unit testing (Implementation)</w:t>
      </w:r>
    </w:p>
    <w:p w:rsidR="00D2389E" w:rsidRDefault="00D2389E">
      <w:pPr>
        <w:pStyle w:val="ListParagraph"/>
        <w:numPr>
          <w:ilvl w:val="0"/>
          <w:numId w:val="11"/>
        </w:numPr>
        <w:spacing w:after="0" w:line="360" w:lineRule="auto"/>
        <w:jc w:val="both"/>
      </w:pPr>
      <w:r>
        <w:rPr>
          <w:rFonts w:ascii="Times New Roman" w:hAnsi="Times New Roman" w:cs="Times New Roman"/>
          <w:sz w:val="24"/>
          <w:szCs w:val="24"/>
          <w:lang w:bidi="gu-IN"/>
        </w:rPr>
        <w:t>The purpose of the coding and unit testing phase of software development is to translate the software design into source code. Each component of the design is implemented as a program module. The end-product of this phase is a set of program modules that have been individually tested.</w:t>
      </w:r>
    </w:p>
    <w:p w:rsidR="00D2389E" w:rsidRDefault="00D2389E">
      <w:pPr>
        <w:pStyle w:val="ListParagraph"/>
        <w:numPr>
          <w:ilvl w:val="0"/>
          <w:numId w:val="11"/>
        </w:numPr>
        <w:spacing w:after="0" w:line="360" w:lineRule="auto"/>
        <w:jc w:val="both"/>
      </w:pPr>
      <w:r>
        <w:rPr>
          <w:rFonts w:ascii="Times New Roman" w:hAnsi="Times New Roman" w:cs="Times New Roman"/>
          <w:sz w:val="24"/>
          <w:szCs w:val="24"/>
          <w:lang w:bidi="gu-IN"/>
        </w:rPr>
        <w:lastRenderedPageBreak/>
        <w:t>Each module is unit tested for determine the correct working of all the individual modules.</w:t>
      </w:r>
    </w:p>
    <w:p w:rsidR="00D2389E" w:rsidRDefault="00D2389E">
      <w:pPr>
        <w:spacing w:before="240" w:after="0" w:line="360" w:lineRule="auto"/>
        <w:jc w:val="both"/>
      </w:pPr>
      <w:r>
        <w:rPr>
          <w:rFonts w:ascii="Times New Roman" w:hAnsi="Times New Roman" w:cs="Times New Roman"/>
          <w:b/>
          <w:bCs/>
          <w:sz w:val="24"/>
          <w:szCs w:val="24"/>
          <w:lang w:bidi="gu-IN"/>
        </w:rPr>
        <w:t>Integration and system testing</w:t>
      </w:r>
    </w:p>
    <w:p w:rsidR="00D2389E" w:rsidRDefault="00D2389E">
      <w:pPr>
        <w:pStyle w:val="ListParagraph"/>
        <w:numPr>
          <w:ilvl w:val="0"/>
          <w:numId w:val="2"/>
        </w:numPr>
        <w:autoSpaceDE w:val="0"/>
        <w:spacing w:after="0" w:line="360" w:lineRule="auto"/>
        <w:jc w:val="both"/>
      </w:pPr>
      <w:r>
        <w:rPr>
          <w:rFonts w:ascii="Times New Roman" w:hAnsi="Times New Roman" w:cs="Times New Roman"/>
          <w:sz w:val="24"/>
          <w:szCs w:val="24"/>
          <w:lang w:bidi="gu-IN"/>
        </w:rPr>
        <w:t xml:space="preserve">Integration of different modules is done once they have been coded and unit tested. During the integration and system testing phase, the modules are integrated in a planned manner. </w:t>
      </w:r>
    </w:p>
    <w:p w:rsidR="00D2389E" w:rsidRDefault="00D2389E">
      <w:pPr>
        <w:pStyle w:val="ListParagraph"/>
        <w:numPr>
          <w:ilvl w:val="0"/>
          <w:numId w:val="2"/>
        </w:numPr>
        <w:autoSpaceDE w:val="0"/>
        <w:spacing w:after="0" w:line="360" w:lineRule="auto"/>
        <w:jc w:val="both"/>
      </w:pPr>
      <w:r>
        <w:rPr>
          <w:rFonts w:ascii="Times New Roman" w:hAnsi="Times New Roman" w:cs="Times New Roman"/>
          <w:sz w:val="24"/>
          <w:szCs w:val="24"/>
          <w:lang w:bidi="gu-IN"/>
        </w:rPr>
        <w:t>Finally, when all the modules have been successfully integrated and tested, system testing is carried out. The goal of system testing is to ensure that the developed system conforms to its requirements laid out in the SRS document. System testing usually consists of three different kinds of testing activities.</w:t>
      </w:r>
    </w:p>
    <w:p w:rsidR="00D2389E" w:rsidRDefault="00D2389E">
      <w:pPr>
        <w:pStyle w:val="ListParagraph"/>
        <w:numPr>
          <w:ilvl w:val="0"/>
          <w:numId w:val="2"/>
        </w:numPr>
        <w:spacing w:after="0" w:line="360" w:lineRule="auto"/>
        <w:jc w:val="both"/>
      </w:pPr>
      <w:r>
        <w:rPr>
          <w:rFonts w:ascii="Times New Roman" w:hAnsi="Times New Roman" w:cs="Times New Roman"/>
          <w:sz w:val="24"/>
          <w:szCs w:val="24"/>
          <w:lang w:bidi="gu-IN"/>
        </w:rPr>
        <w:t>α – testing: It is the system testing performed by the development team.</w:t>
      </w:r>
    </w:p>
    <w:p w:rsidR="00D2389E" w:rsidRDefault="00D2389E">
      <w:pPr>
        <w:pStyle w:val="ListParagraph"/>
        <w:numPr>
          <w:ilvl w:val="0"/>
          <w:numId w:val="2"/>
        </w:numPr>
        <w:spacing w:after="0" w:line="360" w:lineRule="auto"/>
        <w:jc w:val="both"/>
      </w:pPr>
      <w:r>
        <w:rPr>
          <w:rFonts w:ascii="Times New Roman" w:hAnsi="Times New Roman" w:cs="Times New Roman"/>
          <w:sz w:val="24"/>
          <w:szCs w:val="24"/>
          <w:lang w:bidi="gu-IN"/>
        </w:rPr>
        <w:t>β – Testing: It is the system testing performed by a friendly set of customers.</w:t>
      </w:r>
    </w:p>
    <w:p w:rsidR="00D2389E" w:rsidRDefault="00D2389E">
      <w:pPr>
        <w:pStyle w:val="ListParagraph"/>
        <w:numPr>
          <w:ilvl w:val="0"/>
          <w:numId w:val="2"/>
        </w:numPr>
        <w:spacing w:line="360" w:lineRule="auto"/>
        <w:jc w:val="both"/>
      </w:pPr>
      <w:r>
        <w:rPr>
          <w:rFonts w:ascii="Times New Roman" w:hAnsi="Times New Roman" w:cs="Times New Roman"/>
          <w:sz w:val="24"/>
          <w:szCs w:val="24"/>
          <w:lang w:bidi="gu-IN"/>
        </w:rPr>
        <w:t>Acceptance testing: It is the system testing performed by the customer himself after the product delivery to determine whether to accept or reject the delivered product.</w:t>
      </w:r>
    </w:p>
    <w:p w:rsidR="00D2389E" w:rsidRDefault="00D2389E">
      <w:pPr>
        <w:pStyle w:val="NoSpacing"/>
        <w:spacing w:line="360" w:lineRule="auto"/>
      </w:pPr>
      <w:r>
        <w:rPr>
          <w:rFonts w:ascii="Times New Roman" w:hAnsi="Times New Roman" w:cs="Times New Roman"/>
          <w:b/>
          <w:bCs/>
          <w:sz w:val="24"/>
          <w:szCs w:val="24"/>
          <w:lang w:bidi="gu-IN"/>
        </w:rPr>
        <w:t>Maintenance</w:t>
      </w:r>
    </w:p>
    <w:p w:rsidR="00D2389E" w:rsidRDefault="00D2389E">
      <w:pPr>
        <w:pStyle w:val="NoSpacing"/>
        <w:numPr>
          <w:ilvl w:val="0"/>
          <w:numId w:val="12"/>
        </w:numPr>
        <w:spacing w:line="360" w:lineRule="auto"/>
        <w:jc w:val="both"/>
      </w:pPr>
      <w:r>
        <w:rPr>
          <w:rFonts w:ascii="Times New Roman" w:hAnsi="Times New Roman" w:cs="Times New Roman"/>
          <w:sz w:val="24"/>
          <w:szCs w:val="24"/>
          <w:lang w:bidi="gu-IN"/>
        </w:rPr>
        <w:t>Maintenance involves performing any one or more of the following three kinds of activities:</w:t>
      </w:r>
    </w:p>
    <w:p w:rsidR="00D2389E" w:rsidRDefault="00D2389E">
      <w:pPr>
        <w:pStyle w:val="NoSpacing"/>
        <w:numPr>
          <w:ilvl w:val="0"/>
          <w:numId w:val="10"/>
        </w:numPr>
        <w:spacing w:line="360" w:lineRule="auto"/>
        <w:jc w:val="both"/>
      </w:pPr>
      <w:r>
        <w:rPr>
          <w:rFonts w:ascii="Times New Roman" w:hAnsi="Times New Roman" w:cs="Times New Roman"/>
          <w:sz w:val="24"/>
          <w:szCs w:val="24"/>
          <w:lang w:bidi="gu-IN"/>
        </w:rPr>
        <w:t>Correcting errors that were not discovered during the product development phase. This is called corrective maintenance.</w:t>
      </w:r>
    </w:p>
    <w:p w:rsidR="00D2389E" w:rsidRDefault="00D2389E">
      <w:pPr>
        <w:pStyle w:val="NoSpacing"/>
        <w:numPr>
          <w:ilvl w:val="0"/>
          <w:numId w:val="10"/>
        </w:numPr>
        <w:spacing w:line="360" w:lineRule="auto"/>
        <w:jc w:val="both"/>
      </w:pPr>
      <w:r>
        <w:rPr>
          <w:rFonts w:ascii="Times New Roman" w:hAnsi="Times New Roman" w:cs="Times New Roman"/>
          <w:sz w:val="24"/>
          <w:szCs w:val="24"/>
          <w:lang w:bidi="gu-IN"/>
        </w:rPr>
        <w:t>Improving the implementation of the system, and enhancing the functionalities of the system according to the customer’s requirements. This is called perfective maintenance.</w:t>
      </w:r>
    </w:p>
    <w:p w:rsidR="00D2389E" w:rsidRDefault="00D2389E">
      <w:pPr>
        <w:pStyle w:val="NoSpacing"/>
        <w:numPr>
          <w:ilvl w:val="0"/>
          <w:numId w:val="10"/>
        </w:numPr>
        <w:spacing w:line="360" w:lineRule="auto"/>
        <w:jc w:val="both"/>
      </w:pPr>
      <w:r>
        <w:rPr>
          <w:rFonts w:ascii="Times New Roman" w:hAnsi="Times New Roman" w:cs="Times New Roman"/>
          <w:sz w:val="24"/>
          <w:szCs w:val="24"/>
          <w:lang w:bidi="gu-IN"/>
        </w:rPr>
        <w:t>Porting the software to work in a new environment. For example, porting may be required to get the software to work on a new computer platform or with a new operating system. This is called adaptive maintenance.</w:t>
      </w:r>
    </w:p>
    <w:p w:rsidR="00D2389E" w:rsidRDefault="00D2389E">
      <w:pPr>
        <w:autoSpaceDE w:val="0"/>
        <w:spacing w:after="0" w:line="240" w:lineRule="auto"/>
        <w:ind w:left="360"/>
        <w:jc w:val="center"/>
        <w:rPr>
          <w:rFonts w:ascii="Times New Roman" w:hAnsi="Times New Roman" w:cs="Times New Roman"/>
          <w:sz w:val="24"/>
          <w:szCs w:val="24"/>
          <w:lang w:bidi="gu-IN"/>
        </w:rPr>
      </w:pPr>
    </w:p>
    <w:p w:rsidR="00D2389E" w:rsidRDefault="00D2389E">
      <w:pPr>
        <w:pStyle w:val="Default"/>
        <w:spacing w:line="360" w:lineRule="auto"/>
        <w:jc w:val="both"/>
        <w:rPr>
          <w:rFonts w:ascii="Times New Roman" w:hAnsi="Times New Roman" w:cs="Times New Roman"/>
          <w:b/>
          <w:sz w:val="28"/>
          <w:szCs w:val="28"/>
          <w:lang w:bidi="gu-IN"/>
        </w:rPr>
      </w:pPr>
    </w:p>
    <w:p w:rsidR="00D2389E" w:rsidRDefault="00D2389E">
      <w:pPr>
        <w:pStyle w:val="Default"/>
        <w:spacing w:line="360" w:lineRule="auto"/>
        <w:jc w:val="both"/>
        <w:rPr>
          <w:rFonts w:ascii="Times New Roman" w:hAnsi="Times New Roman" w:cs="Times New Roman"/>
          <w:b/>
          <w:sz w:val="28"/>
          <w:szCs w:val="28"/>
        </w:rPr>
      </w:pPr>
    </w:p>
    <w:p w:rsidR="00D2389E" w:rsidRDefault="00D2389E">
      <w:pPr>
        <w:pStyle w:val="Default"/>
        <w:spacing w:line="360" w:lineRule="auto"/>
        <w:jc w:val="both"/>
        <w:rPr>
          <w:rFonts w:ascii="Times New Roman" w:hAnsi="Times New Roman" w:cs="Times New Roman"/>
          <w:b/>
          <w:sz w:val="28"/>
          <w:szCs w:val="28"/>
        </w:rPr>
      </w:pPr>
    </w:p>
    <w:p w:rsidR="00D2389E" w:rsidRDefault="00D2389E">
      <w:pPr>
        <w:spacing w:after="0"/>
        <w:jc w:val="center"/>
        <w:rPr>
          <w:rFonts w:ascii="Times New Roman" w:hAnsi="Times New Roman" w:cs="Times New Roman"/>
          <w:b/>
          <w:sz w:val="24"/>
          <w:szCs w:val="24"/>
        </w:rPr>
      </w:pPr>
    </w:p>
    <w:p w:rsidR="00D2389E" w:rsidRDefault="00D2389E">
      <w:pPr>
        <w:pStyle w:val="Default"/>
        <w:pageBreakBefore/>
        <w:spacing w:line="360" w:lineRule="auto"/>
        <w:jc w:val="both"/>
      </w:pPr>
      <w:r>
        <w:rPr>
          <w:rFonts w:ascii="Times New Roman" w:hAnsi="Times New Roman" w:cs="Times New Roman"/>
          <w:b/>
          <w:sz w:val="28"/>
          <w:szCs w:val="28"/>
        </w:rPr>
        <w:lastRenderedPageBreak/>
        <w:t xml:space="preserve">2.2 </w:t>
      </w:r>
      <w:r>
        <w:rPr>
          <w:rFonts w:ascii="Times New Roman" w:hAnsi="Times New Roman" w:cs="Times New Roman"/>
          <w:b/>
          <w:bCs/>
          <w:sz w:val="28"/>
          <w:szCs w:val="28"/>
        </w:rPr>
        <w:t>RISK MANAGEMENT</w:t>
      </w:r>
    </w:p>
    <w:p w:rsidR="00D2389E" w:rsidRDefault="00D2389E">
      <w:pPr>
        <w:pStyle w:val="Default"/>
        <w:spacing w:line="360" w:lineRule="auto"/>
        <w:jc w:val="both"/>
      </w:pPr>
      <w:r>
        <w:rPr>
          <w:rFonts w:ascii="Times New Roman" w:hAnsi="Times New Roman" w:cs="Times New Roman"/>
          <w:b/>
          <w:bCs/>
        </w:rPr>
        <w:t>Risk Management</w:t>
      </w:r>
    </w:p>
    <w:p w:rsidR="00D2389E" w:rsidRDefault="00D2389E">
      <w:pPr>
        <w:pStyle w:val="Default"/>
        <w:numPr>
          <w:ilvl w:val="0"/>
          <w:numId w:val="8"/>
        </w:numPr>
        <w:spacing w:line="360" w:lineRule="auto"/>
        <w:ind w:left="720"/>
        <w:jc w:val="both"/>
      </w:pPr>
      <w:r>
        <w:rPr>
          <w:rFonts w:ascii="Times New Roman" w:hAnsi="Times New Roman" w:cs="Times New Roman"/>
          <w:bCs/>
        </w:rPr>
        <w:t>The aim of risk management is to reducing the impact of all kind of risks that might affect a project. Risk management consists of three essential activities: risk identification, risk assessment, and risk containment.</w:t>
      </w:r>
    </w:p>
    <w:p w:rsidR="00D2389E" w:rsidRDefault="00D2389E">
      <w:pPr>
        <w:pStyle w:val="Default"/>
        <w:spacing w:line="360" w:lineRule="auto"/>
        <w:jc w:val="both"/>
        <w:rPr>
          <w:rFonts w:ascii="Times New Roman" w:hAnsi="Times New Roman" w:cs="Times New Roman"/>
          <w:bCs/>
        </w:rPr>
      </w:pPr>
    </w:p>
    <w:p w:rsidR="00D2389E" w:rsidRDefault="00D2389E">
      <w:pPr>
        <w:pStyle w:val="Default"/>
        <w:spacing w:line="360" w:lineRule="auto"/>
        <w:jc w:val="both"/>
      </w:pPr>
      <w:r>
        <w:rPr>
          <w:rFonts w:ascii="Times New Roman" w:hAnsi="Times New Roman" w:cs="Times New Roman"/>
          <w:b/>
          <w:bCs/>
        </w:rPr>
        <w:t>Risk Identification</w:t>
      </w:r>
    </w:p>
    <w:p w:rsidR="00D2389E" w:rsidRDefault="00D2389E">
      <w:pPr>
        <w:pStyle w:val="Default"/>
        <w:numPr>
          <w:ilvl w:val="0"/>
          <w:numId w:val="8"/>
        </w:numPr>
        <w:spacing w:line="360" w:lineRule="auto"/>
        <w:ind w:left="720"/>
        <w:jc w:val="both"/>
      </w:pPr>
      <w:r>
        <w:rPr>
          <w:rFonts w:ascii="Times New Roman" w:hAnsi="Times New Roman" w:cs="Times New Roman"/>
          <w:bCs/>
        </w:rPr>
        <w:t xml:space="preserve">A software project can be affected by a large variety of risks. In order to be able to systematically identify the important risks which might affect a software project, it is necessary to categorize risks into different classes. </w:t>
      </w:r>
    </w:p>
    <w:p w:rsidR="00D2389E" w:rsidRDefault="00D2389E">
      <w:pPr>
        <w:pStyle w:val="Default"/>
        <w:numPr>
          <w:ilvl w:val="0"/>
          <w:numId w:val="8"/>
        </w:numPr>
        <w:spacing w:line="360" w:lineRule="auto"/>
        <w:ind w:left="720"/>
        <w:jc w:val="both"/>
      </w:pPr>
      <w:r>
        <w:rPr>
          <w:rFonts w:ascii="Times New Roman" w:hAnsi="Times New Roman" w:cs="Times New Roman"/>
          <w:bCs/>
        </w:rPr>
        <w:t>The project manager can then examine which risks from each class are relevant to the project. There are three main categories of risks which can affect a software project:</w:t>
      </w:r>
    </w:p>
    <w:p w:rsidR="00D2389E" w:rsidRDefault="00D2389E">
      <w:pPr>
        <w:pStyle w:val="Default"/>
        <w:spacing w:line="360" w:lineRule="auto"/>
        <w:jc w:val="both"/>
        <w:rPr>
          <w:rFonts w:ascii="Times New Roman" w:hAnsi="Times New Roman" w:cs="Times New Roman"/>
          <w:b/>
          <w:bCs/>
        </w:rPr>
      </w:pPr>
    </w:p>
    <w:p w:rsidR="00D2389E" w:rsidRDefault="00D2389E">
      <w:pPr>
        <w:pStyle w:val="Default"/>
        <w:spacing w:line="360" w:lineRule="auto"/>
        <w:jc w:val="both"/>
      </w:pPr>
      <w:r>
        <w:rPr>
          <w:rFonts w:ascii="Times New Roman" w:hAnsi="Times New Roman" w:cs="Times New Roman"/>
          <w:b/>
          <w:bCs/>
        </w:rPr>
        <w:t xml:space="preserve">Project Risks </w:t>
      </w:r>
    </w:p>
    <w:p w:rsidR="00D2389E" w:rsidRDefault="00D2389E">
      <w:pPr>
        <w:pStyle w:val="Default"/>
        <w:numPr>
          <w:ilvl w:val="0"/>
          <w:numId w:val="14"/>
        </w:numPr>
        <w:spacing w:line="360" w:lineRule="auto"/>
        <w:jc w:val="both"/>
      </w:pPr>
      <w:r>
        <w:rPr>
          <w:rFonts w:ascii="Times New Roman" w:hAnsi="Times New Roman" w:cs="Times New Roman"/>
          <w:bCs/>
        </w:rPr>
        <w:t xml:space="preserve">Project risks concern varies forms of budgetary, schedule, personnel, resource, and customer-related problems. An important project risk is schedule. It is very difficult to monitor and control a software project. </w:t>
      </w:r>
    </w:p>
    <w:p w:rsidR="00D2389E" w:rsidRDefault="00D2389E">
      <w:pPr>
        <w:pStyle w:val="Default"/>
        <w:numPr>
          <w:ilvl w:val="0"/>
          <w:numId w:val="14"/>
        </w:numPr>
        <w:spacing w:line="360" w:lineRule="auto"/>
        <w:jc w:val="both"/>
      </w:pPr>
      <w:r>
        <w:rPr>
          <w:rFonts w:ascii="Times New Roman" w:hAnsi="Times New Roman" w:cs="Times New Roman"/>
          <w:bCs/>
        </w:rPr>
        <w:t>It is very difficult to control something which cannot be seen.</w:t>
      </w:r>
    </w:p>
    <w:p w:rsidR="00D2389E" w:rsidRDefault="00D2389E">
      <w:pPr>
        <w:pStyle w:val="Default"/>
        <w:numPr>
          <w:ilvl w:val="0"/>
          <w:numId w:val="14"/>
        </w:numPr>
        <w:spacing w:line="360" w:lineRule="auto"/>
        <w:jc w:val="both"/>
      </w:pPr>
      <w:r>
        <w:rPr>
          <w:rFonts w:ascii="Times New Roman" w:hAnsi="Times New Roman" w:cs="Times New Roman"/>
          <w:bCs/>
        </w:rPr>
        <w:t>The invisibility of the product being developed is an important reason for many software projects failure.</w:t>
      </w:r>
    </w:p>
    <w:p w:rsidR="00D2389E" w:rsidRDefault="00D2389E">
      <w:pPr>
        <w:pStyle w:val="Default"/>
        <w:numPr>
          <w:ilvl w:val="0"/>
          <w:numId w:val="14"/>
        </w:numPr>
        <w:spacing w:line="360" w:lineRule="auto"/>
        <w:jc w:val="both"/>
      </w:pPr>
      <w:r>
        <w:rPr>
          <w:rFonts w:ascii="Times New Roman" w:hAnsi="Times New Roman" w:cs="Times New Roman"/>
          <w:bCs/>
        </w:rPr>
        <w:t xml:space="preserve">So in our project we are trying to resolve this kind of project risk which is also known as schedule risk. </w:t>
      </w:r>
    </w:p>
    <w:p w:rsidR="00D2389E" w:rsidRDefault="00D2389E">
      <w:pPr>
        <w:pStyle w:val="Default"/>
        <w:spacing w:line="360" w:lineRule="auto"/>
        <w:jc w:val="both"/>
        <w:rPr>
          <w:rFonts w:ascii="Times New Roman" w:hAnsi="Times New Roman" w:cs="Times New Roman"/>
          <w:b/>
          <w:bCs/>
        </w:rPr>
      </w:pPr>
    </w:p>
    <w:p w:rsidR="00D2389E" w:rsidRDefault="00D2389E">
      <w:pPr>
        <w:pStyle w:val="Default"/>
        <w:spacing w:line="360" w:lineRule="auto"/>
        <w:jc w:val="both"/>
      </w:pPr>
      <w:r>
        <w:rPr>
          <w:rFonts w:ascii="Times New Roman" w:hAnsi="Times New Roman" w:cs="Times New Roman"/>
          <w:b/>
          <w:bCs/>
        </w:rPr>
        <w:t xml:space="preserve">Technical Risks </w:t>
      </w:r>
    </w:p>
    <w:p w:rsidR="00D2389E" w:rsidRDefault="00D2389E">
      <w:pPr>
        <w:pStyle w:val="Default"/>
        <w:numPr>
          <w:ilvl w:val="0"/>
          <w:numId w:val="13"/>
        </w:numPr>
        <w:spacing w:line="360" w:lineRule="auto"/>
        <w:jc w:val="both"/>
      </w:pPr>
      <w:r>
        <w:rPr>
          <w:rFonts w:ascii="Times New Roman" w:hAnsi="Times New Roman" w:cs="Times New Roman"/>
          <w:bCs/>
        </w:rPr>
        <w:t xml:space="preserve">Technical risks concern design, implementation, interfacing, testing, and maintenance problems. </w:t>
      </w:r>
    </w:p>
    <w:p w:rsidR="00D2389E" w:rsidRDefault="00D2389E">
      <w:pPr>
        <w:pStyle w:val="Default"/>
        <w:numPr>
          <w:ilvl w:val="0"/>
          <w:numId w:val="13"/>
        </w:numPr>
        <w:spacing w:line="360" w:lineRule="auto"/>
        <w:jc w:val="both"/>
      </w:pPr>
      <w:r>
        <w:rPr>
          <w:rFonts w:ascii="Times New Roman" w:hAnsi="Times New Roman" w:cs="Times New Roman"/>
          <w:bCs/>
        </w:rPr>
        <w:t>Technical risks also include ambiguous specification, incomplete specification, changing specification, technical uncertainty. Most technical risks occur due to the team member’s insufficient knowledge about the project.</w:t>
      </w:r>
    </w:p>
    <w:p w:rsidR="00D2389E" w:rsidRDefault="00D2389E">
      <w:pPr>
        <w:pStyle w:val="Default"/>
        <w:numPr>
          <w:ilvl w:val="0"/>
          <w:numId w:val="13"/>
        </w:numPr>
        <w:spacing w:line="360" w:lineRule="auto"/>
        <w:jc w:val="both"/>
      </w:pPr>
      <w:r>
        <w:rPr>
          <w:rFonts w:ascii="Times New Roman" w:hAnsi="Times New Roman" w:cs="Times New Roman"/>
          <w:bCs/>
        </w:rPr>
        <w:t xml:space="preserve">So in order to prevent this risk, we have done appropriate project analysis before starting our project. </w:t>
      </w:r>
    </w:p>
    <w:p w:rsidR="00D2389E" w:rsidRDefault="00D2389E">
      <w:pPr>
        <w:pStyle w:val="Default"/>
        <w:spacing w:line="360" w:lineRule="auto"/>
        <w:ind w:left="720"/>
        <w:jc w:val="center"/>
      </w:pPr>
      <w:r>
        <w:rPr>
          <w:rFonts w:ascii="Times New Roman" w:hAnsi="Times New Roman" w:cs="Times New Roman"/>
          <w:b/>
          <w:bCs/>
          <w:sz w:val="32"/>
          <w:szCs w:val="32"/>
          <w:lang w:bidi="gu-IN"/>
        </w:rPr>
        <w:lastRenderedPageBreak/>
        <w:t>3. DETAIL DESCRIPTION</w:t>
      </w:r>
    </w:p>
    <w:p w:rsidR="00D2389E" w:rsidRDefault="00D2389E">
      <w:r>
        <w:rPr>
          <w:rFonts w:ascii="Times New Roman" w:hAnsi="Times New Roman" w:cs="Times New Roman"/>
          <w:b/>
          <w:bCs/>
          <w:sz w:val="28"/>
          <w:szCs w:val="28"/>
        </w:rPr>
        <w:t>Admin-</w:t>
      </w:r>
    </w:p>
    <w:p w:rsidR="00D2389E" w:rsidRDefault="00D2389E">
      <w:r>
        <w:rPr>
          <w:rFonts w:ascii="Times New Roman" w:hAnsi="Times New Roman" w:cs="Times New Roman"/>
          <w:sz w:val="24"/>
          <w:szCs w:val="24"/>
        </w:rPr>
        <w:tab/>
        <w:t>The Admin can register and add task and its various input and output.Admin can also</w:t>
      </w:r>
    </w:p>
    <w:p w:rsidR="00D2389E" w:rsidRDefault="00D2389E">
      <w:r>
        <w:rPr>
          <w:rFonts w:ascii="Times New Roman" w:hAnsi="Times New Roman" w:cs="Times New Roman"/>
          <w:sz w:val="24"/>
          <w:szCs w:val="24"/>
        </w:rPr>
        <w:t>See user that register to website.</w:t>
      </w:r>
    </w:p>
    <w:p w:rsidR="00D2389E" w:rsidRDefault="00D2389E">
      <w:pPr>
        <w:numPr>
          <w:ilvl w:val="0"/>
          <w:numId w:val="21"/>
        </w:numPr>
      </w:pPr>
      <w:r>
        <w:rPr>
          <w:rFonts w:ascii="Times New Roman" w:hAnsi="Times New Roman" w:cs="Times New Roman"/>
          <w:b/>
          <w:sz w:val="24"/>
          <w:szCs w:val="24"/>
        </w:rPr>
        <w:t>a_ID</w:t>
      </w:r>
      <w:r>
        <w:rPr>
          <w:rFonts w:ascii="Times New Roman" w:hAnsi="Times New Roman" w:cs="Times New Roman"/>
          <w:sz w:val="24"/>
          <w:szCs w:val="24"/>
        </w:rPr>
        <w:t>: Id of Admin</w:t>
      </w:r>
    </w:p>
    <w:p w:rsidR="00D2389E" w:rsidRDefault="00D2389E">
      <w:pPr>
        <w:numPr>
          <w:ilvl w:val="0"/>
          <w:numId w:val="21"/>
        </w:numPr>
      </w:pPr>
      <w:r>
        <w:rPr>
          <w:rFonts w:ascii="Times New Roman" w:hAnsi="Times New Roman" w:cs="Times New Roman"/>
          <w:b/>
          <w:sz w:val="24"/>
          <w:szCs w:val="24"/>
        </w:rPr>
        <w:t xml:space="preserve">admin_name: </w:t>
      </w:r>
      <w:r>
        <w:rPr>
          <w:rFonts w:ascii="Times New Roman" w:hAnsi="Times New Roman" w:cs="Times New Roman"/>
          <w:sz w:val="24"/>
          <w:szCs w:val="24"/>
        </w:rPr>
        <w:t>Name of admin</w:t>
      </w:r>
    </w:p>
    <w:p w:rsidR="00D2389E" w:rsidRDefault="00D2389E">
      <w:pPr>
        <w:numPr>
          <w:ilvl w:val="0"/>
          <w:numId w:val="21"/>
        </w:numPr>
      </w:pPr>
      <w:r>
        <w:rPr>
          <w:rFonts w:ascii="Times New Roman" w:hAnsi="Times New Roman" w:cs="Times New Roman"/>
          <w:b/>
          <w:sz w:val="24"/>
          <w:szCs w:val="24"/>
        </w:rPr>
        <w:t xml:space="preserve">admin_pass: </w:t>
      </w:r>
      <w:r>
        <w:rPr>
          <w:rFonts w:ascii="Times New Roman" w:hAnsi="Times New Roman" w:cs="Times New Roman"/>
          <w:sz w:val="24"/>
          <w:szCs w:val="24"/>
        </w:rPr>
        <w:t>Password of  admin</w:t>
      </w:r>
    </w:p>
    <w:p w:rsidR="00D2389E" w:rsidRDefault="00D2389E">
      <w:pPr>
        <w:rPr>
          <w:rFonts w:ascii="Times New Roman" w:hAnsi="Times New Roman" w:cs="Times New Roman"/>
          <w:b/>
          <w:sz w:val="24"/>
          <w:szCs w:val="24"/>
        </w:rPr>
      </w:pPr>
    </w:p>
    <w:p w:rsidR="00D2389E" w:rsidRDefault="00D2389E">
      <w:r>
        <w:rPr>
          <w:rFonts w:ascii="Times New Roman" w:hAnsi="Times New Roman" w:cs="Times New Roman"/>
          <w:b/>
          <w:bCs/>
          <w:sz w:val="28"/>
          <w:szCs w:val="28"/>
        </w:rPr>
        <w:t>Tasks-</w:t>
      </w:r>
    </w:p>
    <w:p w:rsidR="00D2389E" w:rsidRDefault="00D2389E">
      <w:r>
        <w:rPr>
          <w:rFonts w:ascii="Times New Roman" w:hAnsi="Times New Roman" w:cs="Times New Roman"/>
          <w:b/>
          <w:bCs/>
          <w:sz w:val="28"/>
          <w:szCs w:val="28"/>
        </w:rPr>
        <w:tab/>
      </w:r>
      <w:r>
        <w:rPr>
          <w:rFonts w:ascii="Times New Roman" w:hAnsi="Times New Roman" w:cs="Times New Roman"/>
          <w:sz w:val="24"/>
          <w:szCs w:val="24"/>
        </w:rPr>
        <w:t>The various tasks added by admin are store here.Admin can add , delete , update tasks as per needed.</w:t>
      </w:r>
    </w:p>
    <w:p w:rsidR="00D2389E" w:rsidRDefault="00D2389E">
      <w:pPr>
        <w:pStyle w:val="ListParagraph"/>
        <w:numPr>
          <w:ilvl w:val="0"/>
          <w:numId w:val="9"/>
        </w:numPr>
      </w:pPr>
      <w:r>
        <w:rPr>
          <w:rFonts w:ascii="Times New Roman" w:hAnsi="Times New Roman" w:cs="Times New Roman"/>
          <w:b/>
          <w:bCs/>
          <w:sz w:val="24"/>
          <w:szCs w:val="24"/>
        </w:rPr>
        <w:t xml:space="preserve">t_ID: </w:t>
      </w:r>
      <w:r>
        <w:rPr>
          <w:rFonts w:ascii="Times New Roman" w:hAnsi="Times New Roman" w:cs="Times New Roman"/>
          <w:sz w:val="24"/>
          <w:szCs w:val="24"/>
        </w:rPr>
        <w:t>ID of task</w:t>
      </w:r>
    </w:p>
    <w:p w:rsidR="00D2389E" w:rsidRDefault="00D2389E">
      <w:pPr>
        <w:pStyle w:val="ListParagraph"/>
        <w:numPr>
          <w:ilvl w:val="0"/>
          <w:numId w:val="9"/>
        </w:numPr>
      </w:pPr>
      <w:r>
        <w:rPr>
          <w:rFonts w:ascii="Times New Roman" w:hAnsi="Times New Roman" w:cs="Times New Roman"/>
          <w:b/>
          <w:bCs/>
          <w:sz w:val="24"/>
          <w:szCs w:val="24"/>
        </w:rPr>
        <w:t xml:space="preserve">t_name: </w:t>
      </w:r>
      <w:r>
        <w:rPr>
          <w:rFonts w:ascii="Times New Roman" w:hAnsi="Times New Roman" w:cs="Times New Roman"/>
          <w:bCs/>
          <w:sz w:val="24"/>
          <w:szCs w:val="24"/>
        </w:rPr>
        <w:t>Name of task</w:t>
      </w:r>
      <w:r>
        <w:rPr>
          <w:rFonts w:ascii="Times New Roman" w:hAnsi="Times New Roman" w:cs="Times New Roman"/>
          <w:sz w:val="24"/>
          <w:szCs w:val="24"/>
        </w:rPr>
        <w:t xml:space="preserve"> </w:t>
      </w:r>
    </w:p>
    <w:p w:rsidR="00D2389E" w:rsidRDefault="00D2389E">
      <w:pPr>
        <w:pStyle w:val="ListParagraph"/>
        <w:numPr>
          <w:ilvl w:val="0"/>
          <w:numId w:val="9"/>
        </w:numPr>
      </w:pPr>
      <w:r>
        <w:rPr>
          <w:rFonts w:ascii="Times New Roman" w:hAnsi="Times New Roman" w:cs="Times New Roman"/>
          <w:b/>
          <w:bCs/>
          <w:sz w:val="24"/>
          <w:szCs w:val="24"/>
        </w:rPr>
        <w:t>t_description:</w:t>
      </w:r>
      <w:r>
        <w:rPr>
          <w:rFonts w:ascii="Times New Roman" w:hAnsi="Times New Roman" w:cs="Times New Roman"/>
          <w:sz w:val="24"/>
          <w:szCs w:val="24"/>
        </w:rPr>
        <w:t xml:space="preserve"> Description of task</w:t>
      </w:r>
    </w:p>
    <w:p w:rsidR="00D2389E" w:rsidRDefault="00D2389E">
      <w:pPr>
        <w:pStyle w:val="ListParagraph"/>
        <w:numPr>
          <w:ilvl w:val="0"/>
          <w:numId w:val="9"/>
        </w:numPr>
      </w:pPr>
      <w:r>
        <w:rPr>
          <w:rFonts w:ascii="Times New Roman" w:hAnsi="Times New Roman" w:cs="Times New Roman"/>
          <w:b/>
          <w:bCs/>
          <w:sz w:val="24"/>
          <w:szCs w:val="24"/>
        </w:rPr>
        <w:t>t_noOfTestcase:</w:t>
      </w:r>
      <w:r>
        <w:rPr>
          <w:rFonts w:ascii="Times New Roman" w:hAnsi="Times New Roman" w:cs="Times New Roman"/>
          <w:bCs/>
          <w:sz w:val="24"/>
          <w:szCs w:val="24"/>
        </w:rPr>
        <w:t>How many testcase to be added</w:t>
      </w:r>
    </w:p>
    <w:p w:rsidR="00D2389E" w:rsidRDefault="00D2389E">
      <w:pPr>
        <w:pStyle w:val="ListParagraph"/>
        <w:numPr>
          <w:ilvl w:val="0"/>
          <w:numId w:val="9"/>
        </w:numPr>
      </w:pPr>
      <w:r>
        <w:rPr>
          <w:rFonts w:ascii="Times New Roman" w:hAnsi="Times New Roman" w:cs="Times New Roman"/>
          <w:b/>
          <w:bCs/>
          <w:sz w:val="24"/>
          <w:szCs w:val="24"/>
        </w:rPr>
        <w:t xml:space="preserve">t_noOfInput: </w:t>
      </w:r>
      <w:r>
        <w:rPr>
          <w:rFonts w:ascii="Times New Roman" w:hAnsi="Times New Roman" w:cs="Times New Roman"/>
          <w:sz w:val="24"/>
          <w:szCs w:val="24"/>
        </w:rPr>
        <w:t>How many input in one testcase</w:t>
      </w:r>
    </w:p>
    <w:p w:rsidR="00D2389E" w:rsidRDefault="00D2389E">
      <w:pPr>
        <w:pStyle w:val="ListParagraph"/>
        <w:numPr>
          <w:ilvl w:val="0"/>
          <w:numId w:val="9"/>
        </w:numPr>
      </w:pPr>
      <w:r>
        <w:rPr>
          <w:rFonts w:ascii="Times New Roman" w:hAnsi="Times New Roman" w:cs="Times New Roman"/>
          <w:b/>
          <w:bCs/>
          <w:sz w:val="24"/>
          <w:szCs w:val="24"/>
        </w:rPr>
        <w:t xml:space="preserve">t_noOfOutput: </w:t>
      </w:r>
      <w:r>
        <w:rPr>
          <w:rFonts w:ascii="Times New Roman" w:hAnsi="Times New Roman" w:cs="Times New Roman"/>
          <w:sz w:val="24"/>
          <w:szCs w:val="24"/>
        </w:rPr>
        <w:t>How many output in one testcase</w:t>
      </w:r>
    </w:p>
    <w:p w:rsidR="00D2389E" w:rsidRDefault="00D2389E">
      <w:pPr>
        <w:pStyle w:val="ListParagraph"/>
        <w:numPr>
          <w:ilvl w:val="0"/>
          <w:numId w:val="9"/>
        </w:numPr>
      </w:pPr>
      <w:r>
        <w:rPr>
          <w:rFonts w:ascii="Times New Roman" w:hAnsi="Times New Roman" w:cs="Times New Roman"/>
          <w:b/>
          <w:bCs/>
          <w:sz w:val="24"/>
          <w:szCs w:val="24"/>
        </w:rPr>
        <w:t xml:space="preserve">ct_language: </w:t>
      </w:r>
      <w:r>
        <w:rPr>
          <w:rFonts w:ascii="Times New Roman" w:hAnsi="Times New Roman" w:cs="Times New Roman"/>
          <w:sz w:val="24"/>
          <w:szCs w:val="24"/>
        </w:rPr>
        <w:t>Language of task</w:t>
      </w:r>
    </w:p>
    <w:p w:rsidR="00D2389E" w:rsidRDefault="00D2389E">
      <w:pPr>
        <w:pStyle w:val="ListParagraph"/>
        <w:rPr>
          <w:rFonts w:ascii="Times New Roman" w:hAnsi="Times New Roman" w:cs="Times New Roman"/>
          <w:b/>
          <w:bCs/>
          <w:sz w:val="24"/>
          <w:szCs w:val="24"/>
        </w:rPr>
      </w:pPr>
    </w:p>
    <w:p w:rsidR="00D2389E" w:rsidRDefault="00D2389E">
      <w:r>
        <w:rPr>
          <w:rFonts w:ascii="Times New Roman" w:hAnsi="Times New Roman" w:cs="Times New Roman"/>
          <w:b/>
          <w:sz w:val="28"/>
          <w:szCs w:val="28"/>
        </w:rPr>
        <w:t>InputOutput-</w:t>
      </w:r>
    </w:p>
    <w:p w:rsidR="00D2389E" w:rsidRDefault="00D2389E">
      <w:r>
        <w:rPr>
          <w:rFonts w:eastAsia="Calibri" w:cs="Calibri"/>
        </w:rPr>
        <w:t xml:space="preserve">     </w:t>
      </w:r>
      <w:r>
        <w:tab/>
        <w:t xml:space="preserve"> </w:t>
      </w:r>
      <w:r>
        <w:rPr>
          <w:sz w:val="24"/>
          <w:szCs w:val="24"/>
        </w:rPr>
        <w:t>Various input and output added by admin are stored here.</w:t>
      </w:r>
      <w:r w:rsidR="002D2EC9">
        <w:rPr>
          <w:sz w:val="24"/>
          <w:szCs w:val="24"/>
        </w:rPr>
        <w:t xml:space="preserve"> </w:t>
      </w:r>
      <w:r>
        <w:rPr>
          <w:sz w:val="24"/>
          <w:szCs w:val="24"/>
        </w:rPr>
        <w:t>It contain inputs and appropriate output.</w:t>
      </w:r>
    </w:p>
    <w:p w:rsidR="00D2389E" w:rsidRDefault="00D2389E">
      <w:pPr>
        <w:numPr>
          <w:ilvl w:val="0"/>
          <w:numId w:val="6"/>
        </w:numPr>
      </w:pPr>
      <w:r>
        <w:rPr>
          <w:rFonts w:ascii="Times New Roman" w:hAnsi="Times New Roman" w:cs="Times New Roman"/>
          <w:b/>
          <w:sz w:val="24"/>
          <w:szCs w:val="24"/>
        </w:rPr>
        <w:t>io_ID</w:t>
      </w:r>
      <w:r>
        <w:rPr>
          <w:rFonts w:ascii="Times New Roman" w:hAnsi="Times New Roman" w:cs="Times New Roman"/>
          <w:sz w:val="24"/>
          <w:szCs w:val="24"/>
        </w:rPr>
        <w:t>: Id of  io</w:t>
      </w:r>
    </w:p>
    <w:p w:rsidR="00D2389E" w:rsidRDefault="00D2389E">
      <w:pPr>
        <w:numPr>
          <w:ilvl w:val="0"/>
          <w:numId w:val="6"/>
        </w:numPr>
      </w:pPr>
      <w:r>
        <w:rPr>
          <w:rFonts w:ascii="Times New Roman" w:hAnsi="Times New Roman" w:cs="Times New Roman"/>
          <w:b/>
          <w:sz w:val="24"/>
          <w:szCs w:val="24"/>
        </w:rPr>
        <w:t>input</w:t>
      </w:r>
      <w:r>
        <w:rPr>
          <w:rFonts w:ascii="Times New Roman" w:hAnsi="Times New Roman" w:cs="Times New Roman"/>
          <w:sz w:val="24"/>
          <w:szCs w:val="24"/>
        </w:rPr>
        <w:t>: For input</w:t>
      </w:r>
    </w:p>
    <w:p w:rsidR="00D2389E" w:rsidRDefault="00D2389E">
      <w:pPr>
        <w:numPr>
          <w:ilvl w:val="0"/>
          <w:numId w:val="6"/>
        </w:numPr>
      </w:pPr>
      <w:r>
        <w:rPr>
          <w:rFonts w:ascii="Times New Roman" w:hAnsi="Times New Roman" w:cs="Times New Roman"/>
          <w:b/>
          <w:sz w:val="24"/>
          <w:szCs w:val="24"/>
        </w:rPr>
        <w:t>output</w:t>
      </w:r>
      <w:r>
        <w:rPr>
          <w:rFonts w:ascii="Times New Roman" w:hAnsi="Times New Roman" w:cs="Times New Roman"/>
          <w:sz w:val="24"/>
          <w:szCs w:val="24"/>
        </w:rPr>
        <w:t>: For output</w:t>
      </w:r>
    </w:p>
    <w:p w:rsidR="00D2389E" w:rsidRDefault="00D2389E">
      <w:pPr>
        <w:numPr>
          <w:ilvl w:val="0"/>
          <w:numId w:val="6"/>
        </w:numPr>
      </w:pPr>
      <w:r>
        <w:rPr>
          <w:rFonts w:ascii="Times New Roman" w:hAnsi="Times New Roman" w:cs="Times New Roman"/>
          <w:b/>
          <w:sz w:val="24"/>
          <w:szCs w:val="24"/>
        </w:rPr>
        <w:t>t_ID</w:t>
      </w:r>
      <w:r>
        <w:rPr>
          <w:rFonts w:ascii="Times New Roman" w:hAnsi="Times New Roman" w:cs="Times New Roman"/>
          <w:sz w:val="24"/>
          <w:szCs w:val="24"/>
        </w:rPr>
        <w:t>: Id of task</w:t>
      </w:r>
    </w:p>
    <w:p w:rsidR="00D2389E" w:rsidRDefault="00D2389E">
      <w:pPr>
        <w:rPr>
          <w:rFonts w:ascii="Times New Roman" w:eastAsia="Calibri" w:hAnsi="Times New Roman" w:cs="Times New Roman"/>
          <w:bCs/>
          <w:sz w:val="24"/>
          <w:szCs w:val="24"/>
        </w:rPr>
      </w:pPr>
    </w:p>
    <w:p w:rsidR="00D2389E" w:rsidRDefault="00D2389E">
      <w:pPr>
        <w:rPr>
          <w:rFonts w:ascii="Times New Roman" w:eastAsia="Calibri" w:hAnsi="Times New Roman" w:cs="Times New Roman"/>
          <w:bCs/>
          <w:sz w:val="24"/>
          <w:szCs w:val="24"/>
        </w:rPr>
      </w:pPr>
    </w:p>
    <w:p w:rsidR="00D2389E" w:rsidRDefault="00D2389E">
      <w:pPr>
        <w:rPr>
          <w:rFonts w:ascii="Times New Roman" w:eastAsia="Calibri" w:hAnsi="Times New Roman" w:cs="Times New Roman"/>
          <w:bCs/>
          <w:sz w:val="24"/>
          <w:szCs w:val="24"/>
        </w:rPr>
      </w:pPr>
    </w:p>
    <w:p w:rsidR="00D2389E" w:rsidRDefault="00D2389E">
      <w:pPr>
        <w:rPr>
          <w:rFonts w:ascii="Times New Roman" w:eastAsia="Calibri" w:hAnsi="Times New Roman" w:cs="Times New Roman"/>
          <w:bCs/>
          <w:sz w:val="24"/>
          <w:szCs w:val="24"/>
        </w:rPr>
      </w:pPr>
    </w:p>
    <w:p w:rsidR="00D2389E" w:rsidRDefault="00D2389E">
      <w:pPr>
        <w:rPr>
          <w:rFonts w:ascii="Times New Roman" w:eastAsia="Calibri" w:hAnsi="Times New Roman" w:cs="Times New Roman"/>
          <w:bCs/>
          <w:sz w:val="24"/>
          <w:szCs w:val="24"/>
        </w:rPr>
      </w:pPr>
    </w:p>
    <w:p w:rsidR="00D2389E" w:rsidRDefault="00D2389E"/>
    <w:p w:rsidR="00D2389E" w:rsidRDefault="00D2389E">
      <w:r>
        <w:rPr>
          <w:rFonts w:ascii="Times New Roman" w:hAnsi="Times New Roman" w:cs="Times New Roman"/>
          <w:b/>
          <w:bCs/>
          <w:sz w:val="28"/>
          <w:szCs w:val="28"/>
        </w:rPr>
        <w:t>Users-</w:t>
      </w:r>
    </w:p>
    <w:p w:rsidR="00D2389E" w:rsidRDefault="00D2389E">
      <w:r>
        <w:rPr>
          <w:rFonts w:ascii="Times New Roman" w:hAnsi="Times New Roman" w:cs="Times New Roman"/>
          <w:b/>
          <w:bCs/>
          <w:sz w:val="28"/>
          <w:szCs w:val="28"/>
        </w:rPr>
        <w:tab/>
      </w:r>
      <w:r>
        <w:rPr>
          <w:rFonts w:ascii="Times New Roman" w:hAnsi="Times New Roman" w:cs="Times New Roman"/>
          <w:sz w:val="24"/>
          <w:szCs w:val="24"/>
        </w:rPr>
        <w:t xml:space="preserve">The all detils of user are stored here like id,username,password,etc.Admin can see user last login , user is active as well as user name.Admin can delete user if needed. </w:t>
      </w:r>
    </w:p>
    <w:p w:rsidR="00D2389E" w:rsidRDefault="00D2389E">
      <w:pPr>
        <w:pStyle w:val="ListParagraph"/>
        <w:numPr>
          <w:ilvl w:val="0"/>
          <w:numId w:val="4"/>
        </w:numPr>
      </w:pPr>
      <w:r>
        <w:rPr>
          <w:rFonts w:ascii="Times New Roman" w:hAnsi="Times New Roman" w:cs="Times New Roman"/>
          <w:b/>
          <w:bCs/>
          <w:sz w:val="24"/>
          <w:szCs w:val="24"/>
        </w:rPr>
        <w:t xml:space="preserve">u_ID: </w:t>
      </w:r>
      <w:r>
        <w:rPr>
          <w:rFonts w:ascii="Times New Roman" w:hAnsi="Times New Roman" w:cs="Times New Roman"/>
          <w:sz w:val="24"/>
          <w:szCs w:val="24"/>
        </w:rPr>
        <w:t>Id of user</w:t>
      </w:r>
    </w:p>
    <w:p w:rsidR="00D2389E" w:rsidRDefault="00D2389E">
      <w:pPr>
        <w:pStyle w:val="ListParagraph"/>
        <w:numPr>
          <w:ilvl w:val="0"/>
          <w:numId w:val="4"/>
        </w:numPr>
      </w:pPr>
      <w:r>
        <w:rPr>
          <w:rFonts w:ascii="Times New Roman" w:hAnsi="Times New Roman" w:cs="Times New Roman"/>
          <w:b/>
          <w:bCs/>
          <w:sz w:val="24"/>
          <w:szCs w:val="24"/>
        </w:rPr>
        <w:t xml:space="preserve">user_name: </w:t>
      </w:r>
      <w:r>
        <w:rPr>
          <w:rFonts w:ascii="Times New Roman" w:hAnsi="Times New Roman" w:cs="Times New Roman"/>
          <w:sz w:val="24"/>
          <w:szCs w:val="24"/>
        </w:rPr>
        <w:t>Name of user</w:t>
      </w:r>
    </w:p>
    <w:p w:rsidR="00D2389E" w:rsidRDefault="00D2389E">
      <w:pPr>
        <w:pStyle w:val="ListParagraph"/>
        <w:numPr>
          <w:ilvl w:val="0"/>
          <w:numId w:val="4"/>
        </w:numPr>
      </w:pPr>
      <w:r>
        <w:rPr>
          <w:rFonts w:ascii="Times New Roman" w:hAnsi="Times New Roman" w:cs="Times New Roman"/>
          <w:b/>
          <w:bCs/>
          <w:sz w:val="24"/>
          <w:szCs w:val="24"/>
        </w:rPr>
        <w:t xml:space="preserve">user_pass: </w:t>
      </w:r>
      <w:r>
        <w:rPr>
          <w:rFonts w:ascii="Times New Roman" w:hAnsi="Times New Roman" w:cs="Times New Roman"/>
          <w:sz w:val="24"/>
          <w:szCs w:val="24"/>
        </w:rPr>
        <w:t>Password of user</w:t>
      </w:r>
    </w:p>
    <w:p w:rsidR="00D2389E" w:rsidRDefault="00D2389E">
      <w:pPr>
        <w:pStyle w:val="ListParagraph"/>
        <w:numPr>
          <w:ilvl w:val="0"/>
          <w:numId w:val="4"/>
        </w:numPr>
      </w:pPr>
      <w:r>
        <w:rPr>
          <w:rFonts w:ascii="Times New Roman" w:hAnsi="Times New Roman" w:cs="Times New Roman"/>
          <w:b/>
          <w:bCs/>
          <w:sz w:val="24"/>
          <w:szCs w:val="24"/>
        </w:rPr>
        <w:t>user_email:</w:t>
      </w:r>
      <w:r>
        <w:rPr>
          <w:rFonts w:ascii="Times New Roman" w:hAnsi="Times New Roman" w:cs="Times New Roman"/>
          <w:bCs/>
          <w:sz w:val="24"/>
          <w:szCs w:val="24"/>
        </w:rPr>
        <w:t>Email of user</w:t>
      </w:r>
    </w:p>
    <w:p w:rsidR="00D2389E" w:rsidRDefault="00D2389E">
      <w:pPr>
        <w:pStyle w:val="ListParagraph"/>
        <w:numPr>
          <w:ilvl w:val="0"/>
          <w:numId w:val="4"/>
        </w:numPr>
      </w:pPr>
      <w:r>
        <w:rPr>
          <w:rFonts w:ascii="Times New Roman" w:hAnsi="Times New Roman" w:cs="Times New Roman"/>
          <w:b/>
          <w:bCs/>
          <w:sz w:val="24"/>
          <w:szCs w:val="24"/>
        </w:rPr>
        <w:t>user_last_login:</w:t>
      </w:r>
      <w:r>
        <w:rPr>
          <w:rFonts w:ascii="Times New Roman" w:hAnsi="Times New Roman" w:cs="Times New Roman"/>
          <w:bCs/>
          <w:sz w:val="24"/>
          <w:szCs w:val="24"/>
        </w:rPr>
        <w:t xml:space="preserve">User last login </w:t>
      </w:r>
    </w:p>
    <w:p w:rsidR="00D2389E" w:rsidRDefault="00D2389E">
      <w:pPr>
        <w:pStyle w:val="ListParagraph"/>
        <w:numPr>
          <w:ilvl w:val="0"/>
          <w:numId w:val="4"/>
        </w:numPr>
      </w:pPr>
      <w:r>
        <w:rPr>
          <w:rFonts w:ascii="Times New Roman" w:hAnsi="Times New Roman" w:cs="Times New Roman"/>
          <w:b/>
          <w:bCs/>
          <w:sz w:val="24"/>
          <w:szCs w:val="24"/>
        </w:rPr>
        <w:t>user_joined:</w:t>
      </w:r>
      <w:r>
        <w:rPr>
          <w:rFonts w:ascii="Times New Roman" w:hAnsi="Times New Roman" w:cs="Times New Roman"/>
          <w:bCs/>
          <w:sz w:val="24"/>
          <w:szCs w:val="24"/>
        </w:rPr>
        <w:t>user Joined date</w:t>
      </w:r>
    </w:p>
    <w:p w:rsidR="00D2389E" w:rsidRDefault="00D2389E">
      <w:pPr>
        <w:pStyle w:val="ListParagraph"/>
        <w:numPr>
          <w:ilvl w:val="0"/>
          <w:numId w:val="4"/>
        </w:numPr>
      </w:pPr>
      <w:r>
        <w:rPr>
          <w:rFonts w:ascii="Times New Roman" w:hAnsi="Times New Roman" w:cs="Times New Roman"/>
          <w:b/>
          <w:bCs/>
          <w:sz w:val="24"/>
          <w:szCs w:val="24"/>
        </w:rPr>
        <w:t>is_active:</w:t>
      </w:r>
      <w:r>
        <w:rPr>
          <w:rFonts w:ascii="Times New Roman" w:hAnsi="Times New Roman" w:cs="Times New Roman"/>
          <w:bCs/>
          <w:sz w:val="24"/>
          <w:szCs w:val="24"/>
        </w:rPr>
        <w:t>activation of user inform of (0) for deactivate and (1) for activate</w:t>
      </w:r>
    </w:p>
    <w:p w:rsidR="00D2389E" w:rsidRDefault="00D2389E">
      <w:pPr>
        <w:pStyle w:val="ListParagraph"/>
        <w:rPr>
          <w:rFonts w:ascii="Times New Roman" w:hAnsi="Times New Roman" w:cs="Times New Roman"/>
          <w:b/>
          <w:bCs/>
          <w:sz w:val="24"/>
          <w:szCs w:val="24"/>
        </w:rPr>
      </w:pPr>
    </w:p>
    <w:p w:rsidR="00D2389E" w:rsidRDefault="00D2389E">
      <w:r>
        <w:rPr>
          <w:rFonts w:ascii="Times New Roman" w:hAnsi="Times New Roman" w:cs="Times New Roman"/>
          <w:b/>
          <w:bCs/>
          <w:sz w:val="28"/>
          <w:szCs w:val="28"/>
        </w:rPr>
        <w:t>CompletedTasks-</w:t>
      </w:r>
    </w:p>
    <w:p w:rsidR="00D2389E" w:rsidRDefault="00D2389E">
      <w:r>
        <w:rPr>
          <w:rFonts w:ascii="Times New Roman" w:hAnsi="Times New Roman" w:cs="Times New Roman"/>
          <w:b/>
          <w:bCs/>
          <w:sz w:val="28"/>
          <w:szCs w:val="28"/>
        </w:rPr>
        <w:tab/>
      </w:r>
      <w:r>
        <w:rPr>
          <w:rFonts w:ascii="Times New Roman" w:hAnsi="Times New Roman" w:cs="Times New Roman"/>
          <w:sz w:val="24"/>
          <w:szCs w:val="24"/>
        </w:rPr>
        <w:t>It stores task completed by user. If user satisfy testcase entered by admin then task is completed and stored.Admin can see Completed tasks done by user.</w:t>
      </w:r>
    </w:p>
    <w:p w:rsidR="00D2389E" w:rsidRDefault="00D2389E">
      <w:pPr>
        <w:pStyle w:val="ListParagraph"/>
        <w:numPr>
          <w:ilvl w:val="0"/>
          <w:numId w:val="4"/>
        </w:numPr>
      </w:pPr>
      <w:r>
        <w:rPr>
          <w:rFonts w:ascii="Times New Roman" w:hAnsi="Times New Roman" w:cs="Times New Roman"/>
          <w:b/>
          <w:bCs/>
          <w:sz w:val="24"/>
          <w:szCs w:val="24"/>
        </w:rPr>
        <w:t xml:space="preserve">ID: </w:t>
      </w:r>
      <w:r>
        <w:rPr>
          <w:rFonts w:ascii="Times New Roman" w:hAnsi="Times New Roman" w:cs="Times New Roman"/>
          <w:bCs/>
          <w:sz w:val="24"/>
          <w:szCs w:val="24"/>
        </w:rPr>
        <w:t>Id of Completed tasks</w:t>
      </w:r>
    </w:p>
    <w:p w:rsidR="00D2389E" w:rsidRDefault="00D2389E">
      <w:pPr>
        <w:pStyle w:val="ListParagraph"/>
        <w:numPr>
          <w:ilvl w:val="0"/>
          <w:numId w:val="4"/>
        </w:numPr>
      </w:pPr>
      <w:r>
        <w:rPr>
          <w:rFonts w:ascii="Times New Roman" w:hAnsi="Times New Roman" w:cs="Times New Roman"/>
          <w:b/>
          <w:bCs/>
          <w:sz w:val="24"/>
          <w:szCs w:val="24"/>
        </w:rPr>
        <w:t xml:space="preserve">u_ID: </w:t>
      </w:r>
      <w:r>
        <w:rPr>
          <w:rFonts w:ascii="Times New Roman" w:hAnsi="Times New Roman" w:cs="Times New Roman"/>
          <w:sz w:val="24"/>
          <w:szCs w:val="24"/>
        </w:rPr>
        <w:t>Id of user</w:t>
      </w:r>
    </w:p>
    <w:p w:rsidR="00D2389E" w:rsidRDefault="00D2389E">
      <w:pPr>
        <w:pStyle w:val="ListParagraph"/>
        <w:numPr>
          <w:ilvl w:val="0"/>
          <w:numId w:val="4"/>
        </w:numPr>
      </w:pPr>
      <w:r>
        <w:rPr>
          <w:rFonts w:ascii="Times New Roman" w:hAnsi="Times New Roman" w:cs="Times New Roman"/>
          <w:b/>
          <w:bCs/>
          <w:sz w:val="24"/>
          <w:szCs w:val="24"/>
        </w:rPr>
        <w:t xml:space="preserve">t_ID: </w:t>
      </w:r>
      <w:r>
        <w:rPr>
          <w:rFonts w:ascii="Times New Roman" w:hAnsi="Times New Roman" w:cs="Times New Roman"/>
          <w:sz w:val="24"/>
          <w:szCs w:val="24"/>
        </w:rPr>
        <w:t>Id of task</w:t>
      </w:r>
    </w:p>
    <w:p w:rsidR="00D2389E" w:rsidRDefault="00D2389E">
      <w:pPr>
        <w:rPr>
          <w:rFonts w:ascii="Times New Roman" w:hAnsi="Times New Roman" w:cs="Times New Roman"/>
          <w:b/>
          <w:bCs/>
          <w:sz w:val="24"/>
          <w:szCs w:val="24"/>
        </w:rPr>
      </w:pPr>
    </w:p>
    <w:p w:rsidR="00D2389E" w:rsidRDefault="00D2389E">
      <w:pPr>
        <w:rPr>
          <w:rFonts w:ascii="Times New Roman" w:hAnsi="Times New Roman" w:cs="Times New Roman"/>
          <w:b/>
          <w:bCs/>
          <w:sz w:val="24"/>
          <w:szCs w:val="24"/>
        </w:rPr>
      </w:pPr>
    </w:p>
    <w:p w:rsidR="00D2389E" w:rsidRDefault="00D2389E">
      <w:pPr>
        <w:rPr>
          <w:rFonts w:ascii="Times New Roman" w:hAnsi="Times New Roman" w:cs="Times New Roman"/>
          <w:b/>
          <w:bCs/>
          <w:sz w:val="24"/>
          <w:szCs w:val="24"/>
        </w:rPr>
      </w:pPr>
    </w:p>
    <w:p w:rsidR="00D2389E" w:rsidRDefault="00D2389E">
      <w:pPr>
        <w:rPr>
          <w:rFonts w:ascii="Times New Roman" w:hAnsi="Times New Roman" w:cs="Times New Roman"/>
          <w:b/>
          <w:bCs/>
          <w:sz w:val="24"/>
          <w:szCs w:val="24"/>
        </w:rPr>
      </w:pPr>
    </w:p>
    <w:p w:rsidR="00D2389E" w:rsidRDefault="00D2389E">
      <w:pPr>
        <w:rPr>
          <w:rFonts w:ascii="Times New Roman" w:hAnsi="Times New Roman" w:cs="Times New Roman"/>
          <w:b/>
          <w:bCs/>
          <w:sz w:val="24"/>
          <w:szCs w:val="24"/>
        </w:rPr>
      </w:pPr>
    </w:p>
    <w:p w:rsidR="00D2389E" w:rsidRDefault="00D2389E">
      <w:pPr>
        <w:rPr>
          <w:rFonts w:ascii="Times New Roman" w:hAnsi="Times New Roman" w:cs="Times New Roman"/>
          <w:b/>
          <w:bCs/>
          <w:sz w:val="24"/>
          <w:szCs w:val="24"/>
        </w:rPr>
      </w:pPr>
    </w:p>
    <w:p w:rsidR="00D2389E" w:rsidRDefault="00D2389E">
      <w:pPr>
        <w:rPr>
          <w:rFonts w:ascii="Times New Roman" w:hAnsi="Times New Roman" w:cs="Times New Roman"/>
          <w:b/>
          <w:bCs/>
          <w:sz w:val="24"/>
          <w:szCs w:val="24"/>
        </w:rPr>
      </w:pPr>
    </w:p>
    <w:p w:rsidR="00D2389E" w:rsidRDefault="00D2389E">
      <w:pPr>
        <w:rPr>
          <w:rFonts w:ascii="Times New Roman" w:hAnsi="Times New Roman" w:cs="Times New Roman"/>
          <w:b/>
          <w:bCs/>
          <w:sz w:val="24"/>
          <w:szCs w:val="24"/>
        </w:rPr>
      </w:pPr>
    </w:p>
    <w:p w:rsidR="00D2389E" w:rsidRDefault="00D2389E">
      <w:pPr>
        <w:rPr>
          <w:rFonts w:ascii="Times New Roman" w:hAnsi="Times New Roman" w:cs="Times New Roman"/>
          <w:b/>
          <w:bCs/>
          <w:sz w:val="24"/>
          <w:szCs w:val="24"/>
        </w:rPr>
      </w:pPr>
    </w:p>
    <w:p w:rsidR="00D2389E" w:rsidRDefault="00D2389E">
      <w:pPr>
        <w:rPr>
          <w:rFonts w:ascii="Times New Roman" w:hAnsi="Times New Roman" w:cs="Times New Roman"/>
          <w:b/>
          <w:bCs/>
          <w:sz w:val="24"/>
          <w:szCs w:val="24"/>
        </w:rPr>
      </w:pPr>
    </w:p>
    <w:p w:rsidR="00D2389E" w:rsidRDefault="00D2389E">
      <w:pPr>
        <w:rPr>
          <w:rFonts w:ascii="Times New Roman" w:hAnsi="Times New Roman" w:cs="Times New Roman"/>
          <w:b/>
          <w:bCs/>
          <w:sz w:val="24"/>
          <w:szCs w:val="24"/>
        </w:rPr>
      </w:pPr>
    </w:p>
    <w:p w:rsidR="00D2389E" w:rsidRDefault="00D2389E">
      <w:pPr>
        <w:rPr>
          <w:rFonts w:ascii="Times New Roman" w:hAnsi="Times New Roman" w:cs="Times New Roman"/>
          <w:b/>
          <w:bCs/>
          <w:sz w:val="24"/>
          <w:szCs w:val="24"/>
        </w:rPr>
      </w:pPr>
    </w:p>
    <w:p w:rsidR="0006114B" w:rsidRDefault="0006114B">
      <w:pPr>
        <w:rPr>
          <w:rFonts w:ascii="Times New Roman" w:hAnsi="Times New Roman" w:cs="Times New Roman"/>
          <w:b/>
          <w:bCs/>
          <w:sz w:val="24"/>
          <w:szCs w:val="24"/>
        </w:rPr>
      </w:pPr>
    </w:p>
    <w:p w:rsidR="0006114B" w:rsidRDefault="0006114B">
      <w:pPr>
        <w:rPr>
          <w:rFonts w:ascii="Times New Roman" w:hAnsi="Times New Roman" w:cs="Times New Roman"/>
          <w:b/>
          <w:bCs/>
          <w:sz w:val="24"/>
          <w:szCs w:val="24"/>
        </w:rPr>
      </w:pPr>
    </w:p>
    <w:p w:rsidR="0006114B" w:rsidRDefault="00AE0B9D" w:rsidP="0006114B">
      <w:pPr>
        <w:rPr>
          <w:rFonts w:ascii="Times New Roman" w:hAnsi="Times New Roman" w:cs="Times New Roman"/>
          <w:b/>
          <w:bCs/>
          <w:sz w:val="28"/>
          <w:szCs w:val="28"/>
        </w:rPr>
      </w:pPr>
      <w:r>
        <w:rPr>
          <w:rFonts w:ascii="Times New Roman" w:hAnsi="Times New Roman" w:cs="Times New Roman"/>
          <w:b/>
          <w:bCs/>
          <w:sz w:val="28"/>
          <w:szCs w:val="28"/>
        </w:rPr>
        <w:lastRenderedPageBreak/>
        <w:t>4.1 CLASS</w:t>
      </w:r>
      <w:r w:rsidR="0006114B">
        <w:rPr>
          <w:rFonts w:ascii="Times New Roman" w:hAnsi="Times New Roman" w:cs="Times New Roman"/>
          <w:b/>
          <w:bCs/>
          <w:sz w:val="28"/>
          <w:szCs w:val="28"/>
        </w:rPr>
        <w:t xml:space="preserve"> DIAGRAM</w:t>
      </w:r>
    </w:p>
    <w:p w:rsidR="0006114B" w:rsidRDefault="0006114B" w:rsidP="0006114B">
      <w:pPr>
        <w:rPr>
          <w:rFonts w:ascii="Times New Roman" w:hAnsi="Times New Roman" w:cs="Times New Roman"/>
          <w:b/>
          <w:bCs/>
          <w:sz w:val="28"/>
          <w:szCs w:val="28"/>
        </w:rPr>
      </w:pPr>
    </w:p>
    <w:p w:rsidR="0006114B" w:rsidRDefault="007511C5" w:rsidP="0006114B">
      <w:r>
        <w:rPr>
          <w:noProof/>
          <w:lang w:eastAsia="en-US"/>
        </w:rPr>
        <w:drawing>
          <wp:inline distT="0" distB="0" distL="0" distR="0">
            <wp:extent cx="6032500" cy="5105400"/>
            <wp:effectExtent l="19050" t="0" r="6350" b="0"/>
            <wp:docPr id="8" name="Picture 8"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
                    <pic:cNvPicPr>
                      <a:picLocks noChangeAspect="1" noChangeArrowheads="1"/>
                    </pic:cNvPicPr>
                  </pic:nvPicPr>
                  <pic:blipFill>
                    <a:blip r:embed="rId9"/>
                    <a:srcRect/>
                    <a:stretch>
                      <a:fillRect/>
                    </a:stretch>
                  </pic:blipFill>
                  <pic:spPr bwMode="auto">
                    <a:xfrm>
                      <a:off x="0" y="0"/>
                      <a:ext cx="6032500" cy="5105400"/>
                    </a:xfrm>
                    <a:prstGeom prst="rect">
                      <a:avLst/>
                    </a:prstGeom>
                    <a:noFill/>
                    <a:ln w="9525">
                      <a:noFill/>
                      <a:miter lim="800000"/>
                      <a:headEnd/>
                      <a:tailEnd/>
                    </a:ln>
                  </pic:spPr>
                </pic:pic>
              </a:graphicData>
            </a:graphic>
          </wp:inline>
        </w:drawing>
      </w:r>
    </w:p>
    <w:p w:rsidR="0006114B" w:rsidRDefault="0006114B">
      <w:pPr>
        <w:rPr>
          <w:rFonts w:ascii="Times New Roman" w:hAnsi="Times New Roman" w:cs="Times New Roman"/>
          <w:b/>
          <w:bCs/>
          <w:sz w:val="24"/>
          <w:szCs w:val="24"/>
        </w:rPr>
      </w:pPr>
    </w:p>
    <w:p w:rsidR="0006114B" w:rsidRDefault="0006114B">
      <w:pPr>
        <w:rPr>
          <w:rFonts w:ascii="Times New Roman" w:hAnsi="Times New Roman" w:cs="Times New Roman"/>
          <w:b/>
          <w:bCs/>
          <w:sz w:val="24"/>
          <w:szCs w:val="24"/>
        </w:rPr>
      </w:pPr>
    </w:p>
    <w:p w:rsidR="0006114B" w:rsidRDefault="0006114B">
      <w:pPr>
        <w:rPr>
          <w:rFonts w:ascii="Times New Roman" w:hAnsi="Times New Roman" w:cs="Times New Roman"/>
          <w:b/>
          <w:bCs/>
          <w:sz w:val="24"/>
          <w:szCs w:val="24"/>
        </w:rPr>
      </w:pPr>
    </w:p>
    <w:p w:rsidR="0006114B" w:rsidRDefault="0006114B">
      <w:pPr>
        <w:rPr>
          <w:rFonts w:ascii="Times New Roman" w:hAnsi="Times New Roman" w:cs="Times New Roman"/>
          <w:b/>
          <w:bCs/>
          <w:sz w:val="24"/>
          <w:szCs w:val="24"/>
        </w:rPr>
      </w:pPr>
    </w:p>
    <w:p w:rsidR="0006114B" w:rsidRDefault="0006114B">
      <w:pPr>
        <w:rPr>
          <w:rFonts w:ascii="Times New Roman" w:hAnsi="Times New Roman" w:cs="Times New Roman"/>
          <w:b/>
          <w:bCs/>
          <w:sz w:val="24"/>
          <w:szCs w:val="24"/>
        </w:rPr>
      </w:pPr>
    </w:p>
    <w:p w:rsidR="0006114B" w:rsidRDefault="0006114B">
      <w:pPr>
        <w:rPr>
          <w:rFonts w:ascii="Times New Roman" w:hAnsi="Times New Roman" w:cs="Times New Roman"/>
          <w:b/>
          <w:bCs/>
          <w:sz w:val="24"/>
          <w:szCs w:val="24"/>
        </w:rPr>
      </w:pPr>
    </w:p>
    <w:p w:rsidR="00594EFB" w:rsidRDefault="00594EFB">
      <w:pPr>
        <w:rPr>
          <w:rFonts w:ascii="Times New Roman" w:hAnsi="Times New Roman" w:cs="Times New Roman"/>
          <w:b/>
          <w:bCs/>
          <w:sz w:val="24"/>
          <w:szCs w:val="24"/>
        </w:rPr>
      </w:pPr>
    </w:p>
    <w:p w:rsidR="0006114B" w:rsidRDefault="0006114B">
      <w:pPr>
        <w:rPr>
          <w:rFonts w:ascii="Times New Roman" w:hAnsi="Times New Roman" w:cs="Times New Roman"/>
          <w:b/>
          <w:bCs/>
          <w:sz w:val="24"/>
          <w:szCs w:val="24"/>
        </w:rPr>
      </w:pPr>
    </w:p>
    <w:p w:rsidR="0006114B" w:rsidRPr="00594EFB" w:rsidRDefault="00594EFB" w:rsidP="00594EFB">
      <w:pPr>
        <w:pStyle w:val="Default"/>
        <w:spacing w:line="360" w:lineRule="auto"/>
        <w:ind w:left="720"/>
        <w:jc w:val="center"/>
      </w:pPr>
      <w:r>
        <w:rPr>
          <w:rFonts w:ascii="Times New Roman" w:hAnsi="Times New Roman" w:cs="Times New Roman"/>
          <w:b/>
          <w:bCs/>
        </w:rPr>
        <w:t>Fig.4.1</w:t>
      </w:r>
      <w:r w:rsidR="00F96B13">
        <w:rPr>
          <w:rFonts w:ascii="Times New Roman" w:hAnsi="Times New Roman" w:cs="Times New Roman"/>
          <w:b/>
          <w:bCs/>
        </w:rPr>
        <w:t xml:space="preserve"> </w:t>
      </w:r>
      <w:r>
        <w:rPr>
          <w:rFonts w:ascii="Times New Roman" w:hAnsi="Times New Roman" w:cs="Times New Roman"/>
          <w:b/>
          <w:bCs/>
        </w:rPr>
        <w:t>Class</w:t>
      </w:r>
      <w:r w:rsidR="00F96B13">
        <w:rPr>
          <w:rFonts w:ascii="Times New Roman" w:hAnsi="Times New Roman" w:cs="Times New Roman"/>
          <w:b/>
          <w:bCs/>
        </w:rPr>
        <w:t xml:space="preserve"> Diagram for Code Trainer</w:t>
      </w:r>
    </w:p>
    <w:p w:rsidR="00594EFB" w:rsidRDefault="00C522AB">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4.2 SEQUENCE </w:t>
      </w:r>
      <w:r>
        <w:rPr>
          <w:rFonts w:ascii="Times New Roman" w:hAnsi="Times New Roman" w:cs="Times New Roman"/>
          <w:sz w:val="24"/>
          <w:szCs w:val="24"/>
        </w:rPr>
        <w:t xml:space="preserve"> </w:t>
      </w:r>
      <w:r>
        <w:rPr>
          <w:rFonts w:ascii="Times New Roman" w:hAnsi="Times New Roman" w:cs="Times New Roman"/>
          <w:b/>
          <w:bCs/>
          <w:sz w:val="28"/>
          <w:szCs w:val="28"/>
        </w:rPr>
        <w:t>DIAGRAM</w:t>
      </w:r>
    </w:p>
    <w:p w:rsidR="005E3A4A" w:rsidRDefault="007511C5">
      <w:pPr>
        <w:rPr>
          <w:rFonts w:ascii="Times New Roman" w:hAnsi="Times New Roman" w:cs="Times New Roman"/>
          <w:b/>
          <w:bCs/>
          <w:sz w:val="28"/>
          <w:szCs w:val="28"/>
        </w:rPr>
      </w:pPr>
      <w:r>
        <w:rPr>
          <w:rFonts w:ascii="Times New Roman" w:hAnsi="Times New Roman" w:cs="Times New Roman"/>
          <w:b/>
          <w:noProof/>
          <w:sz w:val="28"/>
          <w:szCs w:val="28"/>
          <w:lang w:eastAsia="en-US"/>
        </w:rPr>
        <w:drawing>
          <wp:inline distT="0" distB="0" distL="0" distR="0">
            <wp:extent cx="5969000" cy="657860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69000" cy="6578600"/>
                    </a:xfrm>
                    <a:prstGeom prst="rect">
                      <a:avLst/>
                    </a:prstGeom>
                    <a:noFill/>
                    <a:ln w="9525">
                      <a:noFill/>
                      <a:miter lim="800000"/>
                      <a:headEnd/>
                      <a:tailEnd/>
                    </a:ln>
                  </pic:spPr>
                </pic:pic>
              </a:graphicData>
            </a:graphic>
          </wp:inline>
        </w:drawing>
      </w:r>
    </w:p>
    <w:p w:rsidR="00594EFB" w:rsidRDefault="00594EFB">
      <w:pPr>
        <w:rPr>
          <w:rFonts w:ascii="Times New Roman" w:hAnsi="Times New Roman" w:cs="Times New Roman"/>
          <w:b/>
          <w:bCs/>
          <w:sz w:val="28"/>
          <w:szCs w:val="28"/>
        </w:rPr>
      </w:pPr>
    </w:p>
    <w:p w:rsidR="00594EFB" w:rsidRDefault="00594EFB">
      <w:pPr>
        <w:rPr>
          <w:rFonts w:ascii="Times New Roman" w:hAnsi="Times New Roman" w:cs="Times New Roman"/>
          <w:b/>
          <w:bCs/>
          <w:sz w:val="28"/>
          <w:szCs w:val="28"/>
        </w:rPr>
      </w:pPr>
    </w:p>
    <w:p w:rsidR="00594EFB" w:rsidRDefault="00594EFB">
      <w:pPr>
        <w:rPr>
          <w:rFonts w:ascii="Times New Roman" w:hAnsi="Times New Roman" w:cs="Times New Roman"/>
          <w:b/>
          <w:bCs/>
          <w:sz w:val="28"/>
          <w:szCs w:val="28"/>
        </w:rPr>
      </w:pPr>
    </w:p>
    <w:p w:rsidR="00594EFB" w:rsidRDefault="00594EFB" w:rsidP="00594EFB">
      <w:pPr>
        <w:pStyle w:val="Default"/>
        <w:spacing w:line="360" w:lineRule="auto"/>
        <w:ind w:left="720"/>
        <w:jc w:val="center"/>
      </w:pPr>
      <w:r>
        <w:rPr>
          <w:rFonts w:ascii="Times New Roman" w:hAnsi="Times New Roman" w:cs="Times New Roman"/>
          <w:b/>
          <w:bCs/>
        </w:rPr>
        <w:t>Fig.4.2 Sequence Diagram for Code Trainer</w:t>
      </w:r>
    </w:p>
    <w:p w:rsidR="00594EFB" w:rsidRDefault="00594EFB">
      <w:pPr>
        <w:rPr>
          <w:rFonts w:ascii="Times New Roman" w:hAnsi="Times New Roman" w:cs="Times New Roman"/>
          <w:b/>
          <w:bCs/>
          <w:sz w:val="28"/>
          <w:szCs w:val="28"/>
        </w:rPr>
      </w:pPr>
    </w:p>
    <w:p w:rsidR="005E3A4A" w:rsidRDefault="005E3A4A">
      <w:pPr>
        <w:rPr>
          <w:rFonts w:ascii="Times New Roman" w:hAnsi="Times New Roman" w:cs="Times New Roman"/>
          <w:b/>
          <w:bCs/>
          <w:sz w:val="28"/>
          <w:szCs w:val="28"/>
        </w:rPr>
      </w:pPr>
      <w:r>
        <w:rPr>
          <w:rFonts w:ascii="Times New Roman" w:hAnsi="Times New Roman" w:cs="Times New Roman"/>
          <w:b/>
          <w:bCs/>
          <w:sz w:val="28"/>
          <w:szCs w:val="28"/>
        </w:rPr>
        <w:t>4.3 COLLABORATION DIAGRAM</w:t>
      </w:r>
    </w:p>
    <w:p w:rsidR="005E3A4A" w:rsidRDefault="007511C5">
      <w:pPr>
        <w:rPr>
          <w:rFonts w:ascii="Times New Roman" w:hAnsi="Times New Roman" w:cs="Times New Roman"/>
          <w:b/>
          <w:bCs/>
          <w:sz w:val="28"/>
          <w:szCs w:val="28"/>
        </w:rPr>
      </w:pPr>
      <w:r>
        <w:rPr>
          <w:rFonts w:ascii="Times New Roman" w:hAnsi="Times New Roman" w:cs="Times New Roman"/>
          <w:b/>
          <w:bCs/>
          <w:noProof/>
          <w:sz w:val="28"/>
          <w:szCs w:val="28"/>
          <w:lang w:eastAsia="en-US"/>
        </w:rPr>
        <w:drawing>
          <wp:inline distT="0" distB="0" distL="0" distR="0">
            <wp:extent cx="6299200" cy="4102100"/>
            <wp:effectExtent l="19050" t="0" r="6350" b="0"/>
            <wp:docPr id="10" name="Picture 10" descr="Collab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llaboration"/>
                    <pic:cNvPicPr>
                      <a:picLocks noChangeAspect="1" noChangeArrowheads="1"/>
                    </pic:cNvPicPr>
                  </pic:nvPicPr>
                  <pic:blipFill>
                    <a:blip r:embed="rId11"/>
                    <a:srcRect/>
                    <a:stretch>
                      <a:fillRect/>
                    </a:stretch>
                  </pic:blipFill>
                  <pic:spPr bwMode="auto">
                    <a:xfrm>
                      <a:off x="0" y="0"/>
                      <a:ext cx="6299200" cy="4102100"/>
                    </a:xfrm>
                    <a:prstGeom prst="rect">
                      <a:avLst/>
                    </a:prstGeom>
                    <a:noFill/>
                    <a:ln w="9525">
                      <a:noFill/>
                      <a:miter lim="800000"/>
                      <a:headEnd/>
                      <a:tailEnd/>
                    </a:ln>
                  </pic:spPr>
                </pic:pic>
              </a:graphicData>
            </a:graphic>
          </wp:inline>
        </w:drawing>
      </w:r>
    </w:p>
    <w:p w:rsidR="005E3A4A" w:rsidRDefault="005E3A4A">
      <w:pPr>
        <w:rPr>
          <w:rFonts w:ascii="Times New Roman" w:hAnsi="Times New Roman" w:cs="Times New Roman"/>
          <w:b/>
          <w:bCs/>
          <w:sz w:val="28"/>
          <w:szCs w:val="28"/>
        </w:rPr>
      </w:pPr>
    </w:p>
    <w:p w:rsidR="005E3A4A" w:rsidRDefault="005E3A4A">
      <w:pPr>
        <w:rPr>
          <w:rFonts w:ascii="Times New Roman" w:hAnsi="Times New Roman" w:cs="Times New Roman"/>
          <w:b/>
          <w:bCs/>
          <w:sz w:val="28"/>
          <w:szCs w:val="28"/>
        </w:rPr>
      </w:pPr>
    </w:p>
    <w:p w:rsidR="005E3A4A" w:rsidRDefault="005E3A4A">
      <w:pPr>
        <w:rPr>
          <w:rFonts w:ascii="Times New Roman" w:hAnsi="Times New Roman" w:cs="Times New Roman"/>
          <w:b/>
          <w:bCs/>
          <w:sz w:val="28"/>
          <w:szCs w:val="28"/>
        </w:rPr>
      </w:pPr>
    </w:p>
    <w:p w:rsidR="005E3A4A" w:rsidRDefault="005E3A4A">
      <w:pPr>
        <w:rPr>
          <w:rFonts w:ascii="Times New Roman" w:hAnsi="Times New Roman" w:cs="Times New Roman"/>
          <w:b/>
          <w:bCs/>
          <w:sz w:val="28"/>
          <w:szCs w:val="28"/>
        </w:rPr>
      </w:pPr>
    </w:p>
    <w:p w:rsidR="005E3A4A" w:rsidRDefault="005E3A4A">
      <w:pPr>
        <w:rPr>
          <w:rFonts w:ascii="Times New Roman" w:hAnsi="Times New Roman" w:cs="Times New Roman"/>
          <w:b/>
          <w:bCs/>
          <w:sz w:val="28"/>
          <w:szCs w:val="28"/>
        </w:rPr>
      </w:pPr>
    </w:p>
    <w:p w:rsidR="005E3A4A" w:rsidRDefault="005E3A4A">
      <w:pPr>
        <w:rPr>
          <w:rFonts w:ascii="Times New Roman" w:hAnsi="Times New Roman" w:cs="Times New Roman"/>
          <w:b/>
          <w:bCs/>
          <w:sz w:val="28"/>
          <w:szCs w:val="28"/>
        </w:rPr>
      </w:pPr>
    </w:p>
    <w:p w:rsidR="005E3A4A" w:rsidRDefault="005E3A4A">
      <w:pPr>
        <w:rPr>
          <w:rFonts w:ascii="Times New Roman" w:hAnsi="Times New Roman" w:cs="Times New Roman"/>
          <w:b/>
          <w:bCs/>
          <w:sz w:val="28"/>
          <w:szCs w:val="28"/>
        </w:rPr>
      </w:pPr>
    </w:p>
    <w:p w:rsidR="005E3A4A" w:rsidRDefault="005E3A4A">
      <w:pPr>
        <w:rPr>
          <w:rFonts w:ascii="Times New Roman" w:hAnsi="Times New Roman" w:cs="Times New Roman"/>
          <w:b/>
          <w:bCs/>
          <w:sz w:val="28"/>
          <w:szCs w:val="28"/>
        </w:rPr>
      </w:pPr>
    </w:p>
    <w:p w:rsidR="005E3A4A" w:rsidRDefault="005E3A4A">
      <w:pPr>
        <w:rPr>
          <w:rFonts w:ascii="Times New Roman" w:hAnsi="Times New Roman" w:cs="Times New Roman"/>
          <w:b/>
          <w:bCs/>
          <w:sz w:val="28"/>
          <w:szCs w:val="28"/>
        </w:rPr>
      </w:pPr>
    </w:p>
    <w:p w:rsidR="005E3A4A" w:rsidRDefault="005E3A4A">
      <w:pPr>
        <w:rPr>
          <w:rFonts w:ascii="Times New Roman" w:hAnsi="Times New Roman" w:cs="Times New Roman"/>
          <w:b/>
          <w:bCs/>
          <w:sz w:val="28"/>
          <w:szCs w:val="28"/>
        </w:rPr>
      </w:pPr>
    </w:p>
    <w:p w:rsidR="005E3A4A" w:rsidRPr="00594EFB" w:rsidRDefault="00594EFB" w:rsidP="00594EFB">
      <w:pPr>
        <w:pStyle w:val="Default"/>
        <w:spacing w:line="360" w:lineRule="auto"/>
        <w:ind w:left="720"/>
        <w:jc w:val="center"/>
      </w:pPr>
      <w:r>
        <w:rPr>
          <w:rFonts w:ascii="Times New Roman" w:hAnsi="Times New Roman" w:cs="Times New Roman"/>
          <w:b/>
          <w:bCs/>
        </w:rPr>
        <w:t>Fig.4.3 Collaboration Diagram for Code Trainer</w:t>
      </w:r>
    </w:p>
    <w:p w:rsidR="00D2389E" w:rsidRDefault="00D2389E">
      <w:r>
        <w:rPr>
          <w:rFonts w:ascii="Times New Roman" w:hAnsi="Times New Roman" w:cs="Times New Roman"/>
          <w:b/>
          <w:bCs/>
          <w:sz w:val="28"/>
          <w:szCs w:val="28"/>
        </w:rPr>
        <w:lastRenderedPageBreak/>
        <w:t>4.4  STATE DIAGRAM</w:t>
      </w:r>
    </w:p>
    <w:p w:rsidR="00D2389E" w:rsidRDefault="007511C5">
      <w:pPr>
        <w:jc w:val="center"/>
        <w:rPr>
          <w:rFonts w:ascii="Times New Roman" w:hAnsi="Times New Roman" w:cs="Times New Roman"/>
          <w:b/>
          <w:bCs/>
          <w:sz w:val="28"/>
          <w:szCs w:val="28"/>
        </w:rPr>
      </w:pPr>
      <w:r>
        <w:rPr>
          <w:rFonts w:ascii="Times New Roman" w:hAnsi="Times New Roman" w:cs="Times New Roman"/>
          <w:b/>
          <w:bCs/>
          <w:noProof/>
          <w:sz w:val="24"/>
          <w:szCs w:val="24"/>
          <w:lang w:eastAsia="en-US"/>
        </w:rPr>
        <w:drawing>
          <wp:inline distT="0" distB="0" distL="0" distR="0">
            <wp:extent cx="3873500" cy="68580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l="-11" t="-5" r="-11" b="-5"/>
                    <a:stretch>
                      <a:fillRect/>
                    </a:stretch>
                  </pic:blipFill>
                  <pic:spPr bwMode="auto">
                    <a:xfrm>
                      <a:off x="0" y="0"/>
                      <a:ext cx="3873500" cy="6858000"/>
                    </a:xfrm>
                    <a:prstGeom prst="rect">
                      <a:avLst/>
                    </a:prstGeom>
                    <a:solidFill>
                      <a:srgbClr val="FFFFFF"/>
                    </a:solidFill>
                    <a:ln w="9525">
                      <a:noFill/>
                      <a:miter lim="800000"/>
                      <a:headEnd/>
                      <a:tailEnd/>
                    </a:ln>
                  </pic:spPr>
                </pic:pic>
              </a:graphicData>
            </a:graphic>
          </wp:inline>
        </w:drawing>
      </w:r>
    </w:p>
    <w:p w:rsidR="00594EFB" w:rsidRDefault="00594EFB" w:rsidP="00594EFB">
      <w:pPr>
        <w:pStyle w:val="Default"/>
        <w:spacing w:line="360" w:lineRule="auto"/>
        <w:ind w:left="720"/>
        <w:jc w:val="center"/>
        <w:rPr>
          <w:rFonts w:ascii="Times New Roman" w:hAnsi="Times New Roman" w:cs="Times New Roman"/>
          <w:b/>
          <w:bCs/>
        </w:rPr>
      </w:pPr>
    </w:p>
    <w:p w:rsidR="00594EFB" w:rsidRDefault="00594EFB" w:rsidP="00594EFB">
      <w:pPr>
        <w:pStyle w:val="Default"/>
        <w:spacing w:line="360" w:lineRule="auto"/>
        <w:ind w:left="720"/>
        <w:jc w:val="center"/>
        <w:rPr>
          <w:rFonts w:ascii="Times New Roman" w:hAnsi="Times New Roman" w:cs="Times New Roman"/>
          <w:b/>
          <w:bCs/>
        </w:rPr>
      </w:pPr>
    </w:p>
    <w:p w:rsidR="00594EFB" w:rsidRPr="00594EFB" w:rsidRDefault="00594EFB" w:rsidP="00594EFB">
      <w:pPr>
        <w:pStyle w:val="Default"/>
        <w:spacing w:line="360" w:lineRule="auto"/>
        <w:ind w:left="720"/>
        <w:jc w:val="center"/>
      </w:pPr>
      <w:r>
        <w:rPr>
          <w:rFonts w:ascii="Times New Roman" w:hAnsi="Times New Roman" w:cs="Times New Roman"/>
          <w:b/>
          <w:bCs/>
        </w:rPr>
        <w:t>Fig.4.4 State Diagram for Code Trainer</w:t>
      </w:r>
    </w:p>
    <w:p w:rsidR="00D2389E" w:rsidRDefault="00D2389E">
      <w:r>
        <w:rPr>
          <w:rFonts w:ascii="Times New Roman" w:hAnsi="Times New Roman" w:cs="Times New Roman"/>
          <w:b/>
          <w:bCs/>
          <w:sz w:val="28"/>
          <w:szCs w:val="28"/>
        </w:rPr>
        <w:lastRenderedPageBreak/>
        <w:t>4.5  ACTIVITY DIAGRAM</w:t>
      </w:r>
    </w:p>
    <w:p w:rsidR="00D2389E" w:rsidRPr="009E3111" w:rsidRDefault="007511C5" w:rsidP="009E3111">
      <w:pPr>
        <w:jc w:val="center"/>
        <w:rPr>
          <w:rFonts w:ascii="Times New Roman" w:hAnsi="Times New Roman" w:cs="Times New Roman"/>
          <w:b/>
          <w:bCs/>
          <w:sz w:val="28"/>
          <w:szCs w:val="28"/>
        </w:rPr>
      </w:pPr>
      <w:r>
        <w:rPr>
          <w:rFonts w:ascii="Times New Roman" w:hAnsi="Times New Roman" w:cs="Times New Roman"/>
          <w:b/>
          <w:bCs/>
          <w:noProof/>
          <w:sz w:val="28"/>
          <w:szCs w:val="28"/>
          <w:lang w:eastAsia="en-US"/>
        </w:rPr>
        <w:drawing>
          <wp:inline distT="0" distB="0" distL="0" distR="0">
            <wp:extent cx="3568700" cy="6972300"/>
            <wp:effectExtent l="19050" t="0" r="0" b="0"/>
            <wp:docPr id="12" name="Picture 12"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vity"/>
                    <pic:cNvPicPr>
                      <a:picLocks noChangeAspect="1" noChangeArrowheads="1"/>
                    </pic:cNvPicPr>
                  </pic:nvPicPr>
                  <pic:blipFill>
                    <a:blip r:embed="rId13"/>
                    <a:srcRect/>
                    <a:stretch>
                      <a:fillRect/>
                    </a:stretch>
                  </pic:blipFill>
                  <pic:spPr bwMode="auto">
                    <a:xfrm>
                      <a:off x="0" y="0"/>
                      <a:ext cx="3568700" cy="6972300"/>
                    </a:xfrm>
                    <a:prstGeom prst="rect">
                      <a:avLst/>
                    </a:prstGeom>
                    <a:noFill/>
                    <a:ln w="9525">
                      <a:noFill/>
                      <a:miter lim="800000"/>
                      <a:headEnd/>
                      <a:tailEnd/>
                    </a:ln>
                  </pic:spPr>
                </pic:pic>
              </a:graphicData>
            </a:graphic>
          </wp:inline>
        </w:drawing>
      </w:r>
    </w:p>
    <w:p w:rsidR="00D2389E" w:rsidRDefault="00D2389E"/>
    <w:p w:rsidR="00594EFB" w:rsidRDefault="00594EFB">
      <w:pPr>
        <w:rPr>
          <w:rFonts w:ascii="Times New Roman" w:hAnsi="Times New Roman" w:cs="Times New Roman"/>
          <w:b/>
          <w:bCs/>
          <w:sz w:val="28"/>
          <w:szCs w:val="28"/>
        </w:rPr>
      </w:pPr>
    </w:p>
    <w:p w:rsidR="00594EFB" w:rsidRPr="00594EFB" w:rsidRDefault="00594EFB" w:rsidP="00594EFB">
      <w:pPr>
        <w:pStyle w:val="Default"/>
        <w:spacing w:line="360" w:lineRule="auto"/>
        <w:ind w:left="720"/>
        <w:jc w:val="center"/>
      </w:pPr>
      <w:r>
        <w:rPr>
          <w:rFonts w:ascii="Times New Roman" w:hAnsi="Times New Roman" w:cs="Times New Roman"/>
          <w:b/>
          <w:bCs/>
        </w:rPr>
        <w:t>Fig.4.5 Activity Diagram for Code Trainer</w:t>
      </w:r>
    </w:p>
    <w:p w:rsidR="00D2389E" w:rsidRDefault="00D2389E">
      <w:r>
        <w:rPr>
          <w:rFonts w:ascii="Times New Roman" w:hAnsi="Times New Roman" w:cs="Times New Roman"/>
          <w:b/>
          <w:bCs/>
          <w:sz w:val="28"/>
          <w:szCs w:val="28"/>
        </w:rPr>
        <w:lastRenderedPageBreak/>
        <w:t>4.6  USE CASE DIAGRAM</w:t>
      </w:r>
    </w:p>
    <w:p w:rsidR="00D2389E" w:rsidRDefault="007511C5">
      <w:pPr>
        <w:jc w:val="center"/>
        <w:rPr>
          <w:rFonts w:ascii="Times New Roman" w:hAnsi="Times New Roman" w:cs="Times New Roman"/>
          <w:b/>
          <w:bCs/>
          <w:sz w:val="24"/>
          <w:szCs w:val="24"/>
        </w:rPr>
      </w:pPr>
      <w:r>
        <w:rPr>
          <w:rFonts w:ascii="Times New Roman" w:hAnsi="Times New Roman" w:cs="Times New Roman"/>
          <w:b/>
          <w:bCs/>
          <w:noProof/>
          <w:sz w:val="24"/>
          <w:szCs w:val="24"/>
          <w:lang w:eastAsia="en-US"/>
        </w:rPr>
        <w:drawing>
          <wp:inline distT="0" distB="0" distL="0" distR="0">
            <wp:extent cx="4064000" cy="63881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l="-15" t="-9" r="-15" b="-9"/>
                    <a:stretch>
                      <a:fillRect/>
                    </a:stretch>
                  </pic:blipFill>
                  <pic:spPr bwMode="auto">
                    <a:xfrm>
                      <a:off x="0" y="0"/>
                      <a:ext cx="4064000" cy="6388100"/>
                    </a:xfrm>
                    <a:prstGeom prst="rect">
                      <a:avLst/>
                    </a:prstGeom>
                    <a:solidFill>
                      <a:srgbClr val="FFFFFF"/>
                    </a:solidFill>
                    <a:ln w="9525">
                      <a:noFill/>
                      <a:miter lim="800000"/>
                      <a:headEnd/>
                      <a:tailEnd/>
                    </a:ln>
                  </pic:spPr>
                </pic:pic>
              </a:graphicData>
            </a:graphic>
          </wp:inline>
        </w:drawing>
      </w:r>
    </w:p>
    <w:p w:rsidR="00D2389E" w:rsidRDefault="00D2389E">
      <w:pPr>
        <w:pStyle w:val="ListParagraph"/>
        <w:jc w:val="center"/>
        <w:rPr>
          <w:rFonts w:ascii="Times New Roman" w:hAnsi="Times New Roman" w:cs="Times New Roman"/>
          <w:b/>
          <w:bCs/>
          <w:sz w:val="24"/>
          <w:szCs w:val="24"/>
        </w:rPr>
      </w:pPr>
    </w:p>
    <w:p w:rsidR="00D2389E" w:rsidRDefault="00D2389E">
      <w:pPr>
        <w:pStyle w:val="ListParagraph"/>
        <w:jc w:val="center"/>
        <w:rPr>
          <w:rFonts w:ascii="Times New Roman" w:hAnsi="Times New Roman" w:cs="Times New Roman"/>
          <w:b/>
          <w:bCs/>
          <w:sz w:val="24"/>
          <w:szCs w:val="24"/>
        </w:rPr>
      </w:pPr>
    </w:p>
    <w:p w:rsidR="00D2389E" w:rsidRDefault="00D2389E">
      <w:pPr>
        <w:pStyle w:val="ListParagraph"/>
        <w:jc w:val="center"/>
        <w:rPr>
          <w:rFonts w:ascii="Times New Roman" w:hAnsi="Times New Roman" w:cs="Times New Roman"/>
          <w:b/>
          <w:bCs/>
          <w:sz w:val="24"/>
          <w:szCs w:val="24"/>
        </w:rPr>
      </w:pPr>
    </w:p>
    <w:p w:rsidR="00D2389E" w:rsidRDefault="00D2389E">
      <w:pPr>
        <w:pStyle w:val="ListParagraph"/>
        <w:jc w:val="center"/>
        <w:rPr>
          <w:rFonts w:ascii="Times New Roman" w:hAnsi="Times New Roman" w:cs="Times New Roman"/>
          <w:b/>
          <w:bCs/>
          <w:sz w:val="24"/>
          <w:szCs w:val="24"/>
        </w:rPr>
      </w:pPr>
    </w:p>
    <w:p w:rsidR="00D2389E" w:rsidRDefault="00D2389E">
      <w:pPr>
        <w:pStyle w:val="ListParagraph"/>
        <w:jc w:val="center"/>
        <w:rPr>
          <w:rFonts w:ascii="Times New Roman" w:hAnsi="Times New Roman" w:cs="Times New Roman"/>
          <w:b/>
          <w:bCs/>
          <w:sz w:val="24"/>
          <w:szCs w:val="24"/>
        </w:rPr>
      </w:pPr>
    </w:p>
    <w:p w:rsidR="00D2389E" w:rsidRDefault="00D2389E">
      <w:pPr>
        <w:pStyle w:val="Default"/>
        <w:spacing w:line="360" w:lineRule="auto"/>
        <w:ind w:left="720"/>
        <w:jc w:val="center"/>
      </w:pPr>
      <w:r>
        <w:rPr>
          <w:rFonts w:ascii="Times New Roman" w:hAnsi="Times New Roman" w:cs="Times New Roman"/>
          <w:b/>
          <w:bCs/>
        </w:rPr>
        <w:t>Fig.4.6 Use case Diagram for Code Trainer</w:t>
      </w:r>
    </w:p>
    <w:p w:rsidR="00D2389E" w:rsidRDefault="00D2389E">
      <w:r>
        <w:rPr>
          <w:rFonts w:ascii="Times New Roman" w:hAnsi="Times New Roman" w:cs="Times New Roman"/>
          <w:b/>
          <w:bCs/>
          <w:sz w:val="28"/>
          <w:szCs w:val="28"/>
        </w:rPr>
        <w:lastRenderedPageBreak/>
        <w:t>4.7 DATA FLOW DIAGRAM</w:t>
      </w:r>
    </w:p>
    <w:p w:rsidR="00D2389E" w:rsidRDefault="007511C5">
      <w:pPr>
        <w:pStyle w:val="Default"/>
        <w:spacing w:line="360" w:lineRule="auto"/>
        <w:ind w:left="720"/>
        <w:rPr>
          <w:rFonts w:ascii="Times New Roman" w:hAnsi="Times New Roman" w:cs="Times New Roman"/>
          <w:bCs/>
        </w:rPr>
      </w:pPr>
      <w:r>
        <w:rPr>
          <w:rFonts w:ascii="Times New Roman" w:hAnsi="Times New Roman" w:cs="Times New Roman"/>
          <w:bCs/>
          <w:noProof/>
          <w:lang w:eastAsia="en-US"/>
        </w:rPr>
        <w:drawing>
          <wp:inline distT="0" distB="0" distL="0" distR="0">
            <wp:extent cx="5943600" cy="28194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l="-6" t="-14" r="-6" b="-14"/>
                    <a:stretch>
                      <a:fillRect/>
                    </a:stretch>
                  </pic:blipFill>
                  <pic:spPr bwMode="auto">
                    <a:xfrm>
                      <a:off x="0" y="0"/>
                      <a:ext cx="5943600" cy="2819400"/>
                    </a:xfrm>
                    <a:prstGeom prst="rect">
                      <a:avLst/>
                    </a:prstGeom>
                    <a:solidFill>
                      <a:srgbClr val="FFFFFF"/>
                    </a:solidFill>
                    <a:ln w="9525">
                      <a:noFill/>
                      <a:miter lim="800000"/>
                      <a:headEnd/>
                      <a:tailEnd/>
                    </a:ln>
                  </pic:spPr>
                </pic:pic>
              </a:graphicData>
            </a:graphic>
          </wp:inline>
        </w:drawing>
      </w:r>
    </w:p>
    <w:p w:rsidR="00D2389E" w:rsidRDefault="00D2389E">
      <w:pPr>
        <w:pStyle w:val="Default"/>
        <w:spacing w:line="360" w:lineRule="auto"/>
        <w:ind w:left="720"/>
        <w:jc w:val="right"/>
        <w:rPr>
          <w:rFonts w:ascii="Times New Roman" w:hAnsi="Times New Roman" w:cs="Times New Roman"/>
          <w:bCs/>
        </w:rPr>
      </w:pPr>
    </w:p>
    <w:p w:rsidR="00D2389E" w:rsidRDefault="00D2389E">
      <w:pPr>
        <w:pStyle w:val="Default"/>
        <w:tabs>
          <w:tab w:val="left" w:pos="936"/>
        </w:tabs>
        <w:spacing w:line="360" w:lineRule="auto"/>
        <w:ind w:left="720"/>
      </w:pPr>
      <w:r>
        <w:tab/>
      </w:r>
    </w:p>
    <w:p w:rsidR="00D2389E" w:rsidRDefault="00D2389E">
      <w:pPr>
        <w:pStyle w:val="Default"/>
        <w:tabs>
          <w:tab w:val="left" w:pos="936"/>
        </w:tabs>
        <w:spacing w:line="360" w:lineRule="auto"/>
        <w:ind w:left="720"/>
      </w:pPr>
    </w:p>
    <w:p w:rsidR="00D2389E" w:rsidRDefault="00D2389E">
      <w:pPr>
        <w:pStyle w:val="Default"/>
        <w:tabs>
          <w:tab w:val="left" w:pos="936"/>
        </w:tabs>
        <w:spacing w:line="360" w:lineRule="auto"/>
        <w:ind w:left="720"/>
      </w:pPr>
    </w:p>
    <w:p w:rsidR="00D2389E" w:rsidRDefault="00D2389E">
      <w:pPr>
        <w:pStyle w:val="Default"/>
        <w:tabs>
          <w:tab w:val="left" w:pos="936"/>
        </w:tabs>
        <w:spacing w:line="360" w:lineRule="auto"/>
        <w:ind w:left="720"/>
      </w:pPr>
    </w:p>
    <w:p w:rsidR="00D2389E" w:rsidRDefault="00D2389E">
      <w:pPr>
        <w:pStyle w:val="Default"/>
        <w:tabs>
          <w:tab w:val="left" w:pos="936"/>
        </w:tabs>
        <w:spacing w:line="360" w:lineRule="auto"/>
        <w:ind w:left="720"/>
      </w:pPr>
    </w:p>
    <w:p w:rsidR="00D2389E" w:rsidRDefault="00D2389E">
      <w:pPr>
        <w:pStyle w:val="Default"/>
        <w:tabs>
          <w:tab w:val="left" w:pos="936"/>
        </w:tabs>
        <w:spacing w:line="360" w:lineRule="auto"/>
        <w:ind w:left="720"/>
      </w:pPr>
    </w:p>
    <w:p w:rsidR="00D2389E" w:rsidRDefault="00D2389E">
      <w:pPr>
        <w:pStyle w:val="Default"/>
        <w:tabs>
          <w:tab w:val="left" w:pos="936"/>
        </w:tabs>
        <w:spacing w:line="360" w:lineRule="auto"/>
        <w:ind w:left="720"/>
      </w:pPr>
    </w:p>
    <w:p w:rsidR="00D2389E" w:rsidRDefault="00D2389E">
      <w:pPr>
        <w:pStyle w:val="Default"/>
        <w:tabs>
          <w:tab w:val="left" w:pos="936"/>
        </w:tabs>
        <w:spacing w:line="360" w:lineRule="auto"/>
        <w:ind w:left="720"/>
      </w:pPr>
    </w:p>
    <w:p w:rsidR="00D2389E" w:rsidRDefault="00D2389E">
      <w:pPr>
        <w:pStyle w:val="Default"/>
        <w:tabs>
          <w:tab w:val="left" w:pos="936"/>
        </w:tabs>
        <w:spacing w:line="360" w:lineRule="auto"/>
        <w:ind w:left="720"/>
      </w:pPr>
    </w:p>
    <w:p w:rsidR="00D2389E" w:rsidRDefault="00D2389E">
      <w:pPr>
        <w:pStyle w:val="Default"/>
        <w:tabs>
          <w:tab w:val="left" w:pos="936"/>
        </w:tabs>
        <w:spacing w:line="360" w:lineRule="auto"/>
        <w:ind w:left="720"/>
      </w:pPr>
    </w:p>
    <w:p w:rsidR="00D2389E" w:rsidRDefault="00D2389E">
      <w:pPr>
        <w:pStyle w:val="Default"/>
        <w:tabs>
          <w:tab w:val="left" w:pos="936"/>
        </w:tabs>
        <w:spacing w:line="360" w:lineRule="auto"/>
        <w:ind w:left="720"/>
      </w:pPr>
    </w:p>
    <w:p w:rsidR="00D2389E" w:rsidRDefault="00D2389E">
      <w:pPr>
        <w:pStyle w:val="Default"/>
        <w:tabs>
          <w:tab w:val="left" w:pos="936"/>
        </w:tabs>
        <w:spacing w:line="360" w:lineRule="auto"/>
        <w:ind w:left="720"/>
      </w:pPr>
    </w:p>
    <w:p w:rsidR="00D2389E" w:rsidRDefault="00D2389E">
      <w:pPr>
        <w:pStyle w:val="Default"/>
        <w:tabs>
          <w:tab w:val="left" w:pos="936"/>
        </w:tabs>
        <w:spacing w:line="360" w:lineRule="auto"/>
        <w:ind w:left="720"/>
      </w:pPr>
      <w:r>
        <w:tab/>
      </w:r>
      <w:r>
        <w:tab/>
      </w:r>
      <w:r>
        <w:tab/>
      </w:r>
    </w:p>
    <w:p w:rsidR="00D2389E" w:rsidRDefault="00D2389E">
      <w:pPr>
        <w:pStyle w:val="Default"/>
        <w:tabs>
          <w:tab w:val="left" w:pos="936"/>
        </w:tabs>
        <w:spacing w:line="360" w:lineRule="auto"/>
        <w:ind w:left="720"/>
      </w:pPr>
      <w:r>
        <w:tab/>
      </w:r>
    </w:p>
    <w:p w:rsidR="00D2389E" w:rsidRDefault="00D2389E">
      <w:pPr>
        <w:pStyle w:val="Default"/>
        <w:tabs>
          <w:tab w:val="left" w:pos="936"/>
        </w:tabs>
        <w:spacing w:line="360" w:lineRule="auto"/>
        <w:ind w:left="720"/>
      </w:pPr>
    </w:p>
    <w:p w:rsidR="00D2389E" w:rsidRDefault="00D2389E">
      <w:pPr>
        <w:pStyle w:val="Default"/>
        <w:tabs>
          <w:tab w:val="left" w:pos="936"/>
        </w:tabs>
        <w:spacing w:line="360" w:lineRule="auto"/>
        <w:ind w:left="720"/>
      </w:pPr>
    </w:p>
    <w:p w:rsidR="00D2389E" w:rsidRDefault="00D2389E">
      <w:pPr>
        <w:pStyle w:val="Default"/>
        <w:spacing w:line="360" w:lineRule="auto"/>
        <w:jc w:val="center"/>
      </w:pPr>
      <w:r>
        <w:rPr>
          <w:rFonts w:ascii="Times New Roman" w:hAnsi="Times New Roman" w:cs="Times New Roman"/>
          <w:b/>
          <w:bCs/>
        </w:rPr>
        <w:t>Fig.4.7.1 Data Flow Diagram for Code Trainer (Level 0)</w:t>
      </w:r>
    </w:p>
    <w:p w:rsidR="00D2389E" w:rsidRDefault="00D2389E">
      <w:pPr>
        <w:pStyle w:val="Default"/>
        <w:spacing w:line="360" w:lineRule="auto"/>
        <w:jc w:val="center"/>
      </w:pPr>
      <w:r>
        <w:rPr>
          <w:rFonts w:ascii="Times New Roman" w:hAnsi="Times New Roman" w:cs="Times New Roman"/>
          <w:b/>
          <w:bCs/>
        </w:rPr>
        <w:lastRenderedPageBreak/>
        <w:t>Data Flow Diagram For Code Trainer Admin (Level 1)</w:t>
      </w:r>
    </w:p>
    <w:p w:rsidR="00D2389E" w:rsidRDefault="007511C5">
      <w:pPr>
        <w:pStyle w:val="Default"/>
        <w:spacing w:line="360" w:lineRule="auto"/>
        <w:jc w:val="center"/>
        <w:rPr>
          <w:rFonts w:ascii="Times New Roman" w:hAnsi="Times New Roman" w:cs="Times New Roman"/>
          <w:b/>
          <w:bCs/>
        </w:rPr>
      </w:pPr>
      <w:r>
        <w:rPr>
          <w:rFonts w:ascii="Times New Roman" w:hAnsi="Times New Roman" w:cs="Times New Roman"/>
          <w:b/>
          <w:bCs/>
          <w:noProof/>
          <w:lang w:eastAsia="en-US"/>
        </w:rPr>
        <w:drawing>
          <wp:inline distT="0" distB="0" distL="0" distR="0">
            <wp:extent cx="5943600" cy="42545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l="-9" t="-12" r="-9" b="-12"/>
                    <a:stretch>
                      <a:fillRect/>
                    </a:stretch>
                  </pic:blipFill>
                  <pic:spPr bwMode="auto">
                    <a:xfrm>
                      <a:off x="0" y="0"/>
                      <a:ext cx="5943600" cy="4254500"/>
                    </a:xfrm>
                    <a:prstGeom prst="rect">
                      <a:avLst/>
                    </a:prstGeom>
                    <a:solidFill>
                      <a:srgbClr val="FFFFFF"/>
                    </a:solidFill>
                    <a:ln w="9525">
                      <a:noFill/>
                      <a:miter lim="800000"/>
                      <a:headEnd/>
                      <a:tailEnd/>
                    </a:ln>
                  </pic:spPr>
                </pic:pic>
              </a:graphicData>
            </a:graphic>
          </wp:inline>
        </w:drawing>
      </w:r>
    </w:p>
    <w:p w:rsidR="00D2389E" w:rsidRDefault="00D2389E">
      <w:pPr>
        <w:pStyle w:val="Default"/>
        <w:spacing w:line="360" w:lineRule="auto"/>
        <w:ind w:left="720" w:firstLine="720"/>
        <w:jc w:val="center"/>
        <w:rPr>
          <w:rFonts w:ascii="Times New Roman" w:hAnsi="Times New Roman" w:cs="Times New Roman"/>
          <w:b/>
          <w:bCs/>
        </w:rPr>
      </w:pPr>
    </w:p>
    <w:p w:rsidR="00D2389E" w:rsidRDefault="00D2389E">
      <w:pPr>
        <w:pStyle w:val="Default"/>
        <w:spacing w:line="360" w:lineRule="auto"/>
        <w:ind w:left="720" w:firstLine="720"/>
        <w:jc w:val="center"/>
      </w:pPr>
    </w:p>
    <w:p w:rsidR="00D2389E" w:rsidRDefault="00D2389E">
      <w:pPr>
        <w:pStyle w:val="Default"/>
        <w:spacing w:line="360" w:lineRule="auto"/>
        <w:ind w:left="720" w:firstLine="720"/>
        <w:jc w:val="center"/>
      </w:pPr>
    </w:p>
    <w:p w:rsidR="00D2389E" w:rsidRDefault="00D2389E">
      <w:pPr>
        <w:pStyle w:val="Default"/>
        <w:spacing w:line="360" w:lineRule="auto"/>
        <w:ind w:left="720" w:firstLine="720"/>
        <w:jc w:val="center"/>
      </w:pPr>
    </w:p>
    <w:p w:rsidR="00D2389E" w:rsidRDefault="00D2389E">
      <w:pPr>
        <w:pStyle w:val="Default"/>
        <w:spacing w:line="360" w:lineRule="auto"/>
        <w:ind w:left="720" w:firstLine="720"/>
        <w:jc w:val="center"/>
      </w:pPr>
    </w:p>
    <w:p w:rsidR="00D2389E" w:rsidRDefault="00D2389E">
      <w:pPr>
        <w:pStyle w:val="Default"/>
        <w:spacing w:line="360" w:lineRule="auto"/>
        <w:ind w:left="720" w:firstLine="720"/>
        <w:jc w:val="center"/>
      </w:pPr>
    </w:p>
    <w:p w:rsidR="00D2389E" w:rsidRDefault="00D2389E">
      <w:pPr>
        <w:pStyle w:val="Default"/>
        <w:spacing w:line="360" w:lineRule="auto"/>
        <w:ind w:left="720" w:firstLine="720"/>
        <w:jc w:val="center"/>
      </w:pPr>
    </w:p>
    <w:p w:rsidR="00D2389E" w:rsidRDefault="00D2389E">
      <w:pPr>
        <w:pStyle w:val="Default"/>
        <w:spacing w:line="360" w:lineRule="auto"/>
        <w:ind w:left="720" w:firstLine="720"/>
        <w:jc w:val="center"/>
      </w:pPr>
    </w:p>
    <w:p w:rsidR="00D2389E" w:rsidRDefault="00D2389E">
      <w:pPr>
        <w:pStyle w:val="Default"/>
        <w:spacing w:line="360" w:lineRule="auto"/>
        <w:ind w:left="720" w:firstLine="720"/>
        <w:jc w:val="center"/>
      </w:pPr>
    </w:p>
    <w:p w:rsidR="00D2389E" w:rsidRDefault="00D2389E">
      <w:pPr>
        <w:pStyle w:val="Default"/>
        <w:spacing w:line="360" w:lineRule="auto"/>
        <w:ind w:left="720" w:firstLine="720"/>
        <w:jc w:val="center"/>
      </w:pPr>
    </w:p>
    <w:p w:rsidR="00D2389E" w:rsidRDefault="00D2389E">
      <w:pPr>
        <w:pStyle w:val="Default"/>
        <w:spacing w:line="360" w:lineRule="auto"/>
        <w:ind w:left="720"/>
        <w:jc w:val="center"/>
        <w:rPr>
          <w:rFonts w:ascii="Times New Roman" w:hAnsi="Times New Roman" w:cs="Times New Roman"/>
          <w:b/>
          <w:bCs/>
        </w:rPr>
      </w:pPr>
    </w:p>
    <w:p w:rsidR="00D2389E" w:rsidRDefault="00D2389E">
      <w:pPr>
        <w:pStyle w:val="Default"/>
        <w:spacing w:line="360" w:lineRule="auto"/>
        <w:ind w:left="720"/>
        <w:jc w:val="center"/>
        <w:rPr>
          <w:rFonts w:ascii="Times New Roman" w:hAnsi="Times New Roman" w:cs="Times New Roman"/>
          <w:b/>
          <w:bCs/>
        </w:rPr>
      </w:pPr>
    </w:p>
    <w:p w:rsidR="00D2389E" w:rsidRDefault="00D2389E">
      <w:pPr>
        <w:pStyle w:val="Default"/>
        <w:spacing w:line="360" w:lineRule="auto"/>
        <w:ind w:left="720"/>
        <w:jc w:val="center"/>
      </w:pPr>
      <w:r>
        <w:rPr>
          <w:rFonts w:ascii="Times New Roman" w:hAnsi="Times New Roman" w:cs="Times New Roman"/>
          <w:b/>
          <w:bCs/>
        </w:rPr>
        <w:t>Fig.4.7.2 Data Flow Diagram for Admin (Level 1)</w:t>
      </w:r>
    </w:p>
    <w:p w:rsidR="00D2389E" w:rsidRDefault="00D2389E">
      <w:pPr>
        <w:pStyle w:val="Default"/>
        <w:spacing w:line="360" w:lineRule="auto"/>
        <w:ind w:left="720" w:firstLine="720"/>
      </w:pPr>
      <w:r>
        <w:rPr>
          <w:rFonts w:ascii="Times New Roman" w:eastAsia="Times New Roman" w:hAnsi="Times New Roman" w:cs="Times New Roman"/>
          <w:b/>
          <w:bCs/>
        </w:rPr>
        <w:lastRenderedPageBreak/>
        <w:t xml:space="preserve">         </w:t>
      </w:r>
      <w:r>
        <w:rPr>
          <w:rFonts w:ascii="Times New Roman" w:hAnsi="Times New Roman" w:cs="Times New Roman"/>
          <w:b/>
          <w:bCs/>
        </w:rPr>
        <w:t>Data Flow Diagram For Code Trainer User (Level 1)</w:t>
      </w:r>
    </w:p>
    <w:p w:rsidR="00D2389E" w:rsidRDefault="00D2389E">
      <w:pPr>
        <w:pStyle w:val="Default"/>
        <w:spacing w:line="360" w:lineRule="auto"/>
        <w:ind w:left="720"/>
        <w:jc w:val="center"/>
        <w:rPr>
          <w:rFonts w:ascii="Times New Roman" w:hAnsi="Times New Roman" w:cs="Times New Roman"/>
          <w:b/>
          <w:bCs/>
        </w:rPr>
      </w:pPr>
    </w:p>
    <w:p w:rsidR="00D2389E" w:rsidRDefault="00D2389E">
      <w:pPr>
        <w:pStyle w:val="Default"/>
        <w:spacing w:line="360" w:lineRule="auto"/>
        <w:ind w:left="720"/>
        <w:rPr>
          <w:rFonts w:ascii="Times New Roman" w:hAnsi="Times New Roman" w:cs="Times New Roman"/>
          <w:b/>
          <w:bCs/>
        </w:rPr>
      </w:pPr>
    </w:p>
    <w:p w:rsidR="008814E2" w:rsidRDefault="007511C5" w:rsidP="008814E2">
      <w:pPr>
        <w:pStyle w:val="Default"/>
        <w:spacing w:line="360" w:lineRule="auto"/>
        <w:ind w:left="720" w:firstLine="720"/>
        <w:jc w:val="center"/>
      </w:pPr>
      <w:r>
        <w:rPr>
          <w:noProof/>
          <w:lang w:eastAsia="en-US"/>
        </w:rPr>
        <w:drawing>
          <wp:anchor distT="0" distB="0" distL="0" distR="0" simplePos="0" relativeHeight="251659264" behindDoc="0" locked="0" layoutInCell="1" allowOverlap="1">
            <wp:simplePos x="0" y="0"/>
            <wp:positionH relativeFrom="column">
              <wp:align>center</wp:align>
            </wp:positionH>
            <wp:positionV relativeFrom="paragraph">
              <wp:align>top</wp:align>
            </wp:positionV>
            <wp:extent cx="5485130" cy="3288665"/>
            <wp:effectExtent l="19050" t="0" r="1270" b="0"/>
            <wp:wrapSquare wrapText="larges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srcRect l="-6" t="-20" r="-6" b="-20"/>
                    <a:stretch>
                      <a:fillRect/>
                    </a:stretch>
                  </pic:blipFill>
                  <pic:spPr bwMode="auto">
                    <a:xfrm>
                      <a:off x="0" y="0"/>
                      <a:ext cx="5485130" cy="3288665"/>
                    </a:xfrm>
                    <a:prstGeom prst="rect">
                      <a:avLst/>
                    </a:prstGeom>
                    <a:solidFill>
                      <a:srgbClr val="FFFFFF"/>
                    </a:solidFill>
                    <a:ln w="9525">
                      <a:noFill/>
                      <a:miter lim="800000"/>
                      <a:headEnd/>
                      <a:tailEnd/>
                    </a:ln>
                  </pic:spPr>
                </pic:pic>
              </a:graphicData>
            </a:graphic>
          </wp:anchor>
        </w:drawing>
      </w:r>
    </w:p>
    <w:p w:rsidR="008814E2" w:rsidRDefault="008814E2" w:rsidP="008814E2">
      <w:pPr>
        <w:pStyle w:val="Default"/>
        <w:spacing w:line="360" w:lineRule="auto"/>
        <w:ind w:left="720" w:firstLine="720"/>
        <w:jc w:val="center"/>
      </w:pPr>
    </w:p>
    <w:p w:rsidR="008814E2" w:rsidRDefault="008814E2" w:rsidP="008814E2">
      <w:pPr>
        <w:pStyle w:val="Default"/>
        <w:spacing w:line="360" w:lineRule="auto"/>
        <w:ind w:left="720" w:firstLine="720"/>
        <w:jc w:val="center"/>
      </w:pPr>
    </w:p>
    <w:p w:rsidR="008814E2" w:rsidRDefault="008814E2" w:rsidP="008814E2">
      <w:pPr>
        <w:pStyle w:val="Default"/>
        <w:spacing w:line="360" w:lineRule="auto"/>
        <w:ind w:left="720" w:firstLine="720"/>
        <w:jc w:val="center"/>
      </w:pPr>
    </w:p>
    <w:p w:rsidR="008814E2" w:rsidRDefault="008814E2" w:rsidP="008814E2">
      <w:pPr>
        <w:pStyle w:val="Default"/>
        <w:spacing w:line="360" w:lineRule="auto"/>
        <w:ind w:left="720" w:firstLine="720"/>
        <w:jc w:val="center"/>
      </w:pPr>
    </w:p>
    <w:p w:rsidR="008814E2" w:rsidRDefault="008814E2" w:rsidP="008814E2">
      <w:pPr>
        <w:pStyle w:val="Default"/>
        <w:spacing w:line="360" w:lineRule="auto"/>
        <w:ind w:left="720" w:firstLine="720"/>
        <w:jc w:val="center"/>
      </w:pPr>
    </w:p>
    <w:p w:rsidR="008814E2" w:rsidRDefault="008814E2" w:rsidP="008814E2">
      <w:pPr>
        <w:pStyle w:val="Default"/>
        <w:spacing w:line="360" w:lineRule="auto"/>
        <w:ind w:left="720" w:firstLine="720"/>
        <w:jc w:val="center"/>
      </w:pPr>
    </w:p>
    <w:p w:rsidR="008814E2" w:rsidRDefault="008814E2" w:rsidP="008814E2">
      <w:pPr>
        <w:pStyle w:val="Default"/>
        <w:spacing w:line="360" w:lineRule="auto"/>
        <w:ind w:left="720" w:firstLine="720"/>
        <w:jc w:val="center"/>
      </w:pPr>
    </w:p>
    <w:p w:rsidR="008814E2" w:rsidRDefault="008814E2" w:rsidP="008814E2">
      <w:pPr>
        <w:pStyle w:val="Default"/>
        <w:spacing w:line="360" w:lineRule="auto"/>
        <w:ind w:left="720" w:firstLine="720"/>
        <w:jc w:val="center"/>
      </w:pPr>
    </w:p>
    <w:p w:rsidR="008814E2" w:rsidRDefault="008814E2" w:rsidP="008814E2">
      <w:pPr>
        <w:pStyle w:val="Default"/>
        <w:spacing w:line="360" w:lineRule="auto"/>
        <w:ind w:left="720" w:firstLine="720"/>
        <w:jc w:val="center"/>
      </w:pPr>
    </w:p>
    <w:p w:rsidR="008814E2" w:rsidRDefault="008814E2" w:rsidP="008814E2">
      <w:pPr>
        <w:pStyle w:val="Default"/>
        <w:spacing w:line="360" w:lineRule="auto"/>
        <w:ind w:left="720" w:firstLine="720"/>
        <w:jc w:val="center"/>
      </w:pPr>
    </w:p>
    <w:p w:rsidR="008814E2" w:rsidRDefault="008814E2" w:rsidP="008814E2">
      <w:pPr>
        <w:pStyle w:val="Default"/>
        <w:spacing w:line="360" w:lineRule="auto"/>
        <w:ind w:left="720" w:firstLine="720"/>
        <w:jc w:val="center"/>
      </w:pPr>
    </w:p>
    <w:p w:rsidR="008814E2" w:rsidRDefault="008814E2" w:rsidP="008814E2">
      <w:pPr>
        <w:pStyle w:val="Default"/>
        <w:spacing w:line="360" w:lineRule="auto"/>
        <w:ind w:left="720" w:firstLine="720"/>
        <w:jc w:val="center"/>
      </w:pPr>
    </w:p>
    <w:p w:rsidR="008814E2" w:rsidRDefault="008814E2" w:rsidP="008814E2">
      <w:pPr>
        <w:pStyle w:val="Default"/>
        <w:spacing w:line="360" w:lineRule="auto"/>
        <w:ind w:left="720" w:firstLine="720"/>
      </w:pPr>
      <w:r>
        <w:t xml:space="preserve">             </w:t>
      </w:r>
    </w:p>
    <w:p w:rsidR="00D2389E" w:rsidRDefault="008814E2" w:rsidP="008814E2">
      <w:pPr>
        <w:pStyle w:val="Default"/>
        <w:spacing w:line="360" w:lineRule="auto"/>
        <w:ind w:left="720" w:firstLine="720"/>
      </w:pPr>
      <w:r>
        <w:t xml:space="preserve">         </w:t>
      </w:r>
      <w:r w:rsidR="00D2389E">
        <w:rPr>
          <w:rFonts w:ascii="Times New Roman" w:hAnsi="Times New Roman" w:cs="Times New Roman"/>
          <w:b/>
          <w:bCs/>
        </w:rPr>
        <w:t>Fig.4.7.2 Data Flow Diagram for User (Level 1)</w:t>
      </w:r>
    </w:p>
    <w:p w:rsidR="00D2389E" w:rsidRDefault="00D2389E">
      <w:pPr>
        <w:pStyle w:val="Default"/>
        <w:pageBreakBefore/>
        <w:spacing w:line="360" w:lineRule="auto"/>
      </w:pPr>
      <w:r>
        <w:rPr>
          <w:rFonts w:ascii="Times New Roman" w:hAnsi="Times New Roman" w:cs="Times New Roman"/>
          <w:b/>
          <w:sz w:val="32"/>
          <w:szCs w:val="28"/>
        </w:rPr>
        <w:lastRenderedPageBreak/>
        <w:t>5. DATA DICTIONARY</w:t>
      </w:r>
    </w:p>
    <w:p w:rsidR="00D2389E" w:rsidRDefault="00D2389E">
      <w:pPr>
        <w:pStyle w:val="NoSpacing"/>
        <w:rPr>
          <w:rFonts w:ascii="Times New Roman" w:hAnsi="Times New Roman" w:cs="Times New Roman"/>
          <w:b/>
          <w:bCs/>
        </w:rPr>
      </w:pPr>
    </w:p>
    <w:p w:rsidR="00D2389E" w:rsidRDefault="00D2389E">
      <w:pPr>
        <w:pStyle w:val="NoSpacing"/>
      </w:pPr>
      <w:r>
        <w:t>5.1 DATABASE TABLE</w:t>
      </w:r>
    </w:p>
    <w:tbl>
      <w:tblPr>
        <w:tblW w:w="0" w:type="auto"/>
        <w:tblInd w:w="-5" w:type="dxa"/>
        <w:tblLayout w:type="fixed"/>
        <w:tblLook w:val="0000"/>
      </w:tblPr>
      <w:tblGrid>
        <w:gridCol w:w="2202"/>
        <w:gridCol w:w="1422"/>
        <w:gridCol w:w="737"/>
        <w:gridCol w:w="1559"/>
        <w:gridCol w:w="1922"/>
        <w:gridCol w:w="1494"/>
      </w:tblGrid>
      <w:tr w:rsidR="00D2389E">
        <w:trPr>
          <w:trHeight w:val="423"/>
        </w:trPr>
        <w:tc>
          <w:tcPr>
            <w:tcW w:w="9336" w:type="dxa"/>
            <w:gridSpan w:val="6"/>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ct_user</w:t>
            </w:r>
          </w:p>
        </w:tc>
      </w:tr>
      <w:tr w:rsidR="00D2389E">
        <w:trPr>
          <w:trHeight w:val="423"/>
        </w:trPr>
        <w:tc>
          <w:tcPr>
            <w:tcW w:w="2202" w:type="dxa"/>
            <w:tcBorders>
              <w:top w:val="single" w:sz="4" w:space="0" w:color="000000"/>
              <w:left w:val="single" w:sz="4" w:space="0" w:color="000000"/>
              <w:bottom w:val="single" w:sz="4" w:space="0" w:color="000000"/>
            </w:tcBorders>
            <w:shd w:val="clear" w:color="auto" w:fill="auto"/>
          </w:tcPr>
          <w:p w:rsidR="00D2389E" w:rsidRDefault="00D2389E">
            <w:pPr>
              <w:pStyle w:val="NoSpacing"/>
            </w:pPr>
            <w:r>
              <w:rPr>
                <w:rFonts w:ascii="Times New Roman" w:hAnsi="Times New Roman" w:cs="Times New Roman"/>
                <w:b/>
                <w:bCs/>
                <w:sz w:val="24"/>
                <w:szCs w:val="24"/>
              </w:rPr>
              <w:t>Field name</w:t>
            </w:r>
          </w:p>
        </w:tc>
        <w:tc>
          <w:tcPr>
            <w:tcW w:w="1422"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Data type</w:t>
            </w:r>
          </w:p>
        </w:tc>
        <w:tc>
          <w:tcPr>
            <w:tcW w:w="737"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Size</w:t>
            </w:r>
          </w:p>
        </w:tc>
        <w:tc>
          <w:tcPr>
            <w:tcW w:w="1559"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Constraint</w:t>
            </w:r>
          </w:p>
        </w:tc>
        <w:tc>
          <w:tcPr>
            <w:tcW w:w="1922"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Reference</w:t>
            </w:r>
          </w:p>
        </w:tc>
        <w:tc>
          <w:tcPr>
            <w:tcW w:w="1494" w:type="dxa"/>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Description</w:t>
            </w:r>
          </w:p>
        </w:tc>
      </w:tr>
      <w:tr w:rsidR="00D2389E">
        <w:trPr>
          <w:trHeight w:val="423"/>
        </w:trPr>
        <w:tc>
          <w:tcPr>
            <w:tcW w:w="2202" w:type="dxa"/>
            <w:tcBorders>
              <w:top w:val="single" w:sz="4" w:space="0" w:color="000000"/>
              <w:left w:val="single" w:sz="4" w:space="0" w:color="000000"/>
              <w:bottom w:val="single" w:sz="4" w:space="0" w:color="000000"/>
            </w:tcBorders>
            <w:shd w:val="clear" w:color="auto" w:fill="auto"/>
          </w:tcPr>
          <w:p w:rsidR="00D2389E" w:rsidRDefault="00D2389E">
            <w:pPr>
              <w:pStyle w:val="NoSpacing"/>
            </w:pPr>
            <w:r>
              <w:rPr>
                <w:rFonts w:ascii="Times New Roman" w:hAnsi="Times New Roman" w:cs="Times New Roman"/>
                <w:sz w:val="24"/>
                <w:szCs w:val="24"/>
              </w:rPr>
              <w:t>u_ID</w:t>
            </w:r>
          </w:p>
        </w:tc>
        <w:tc>
          <w:tcPr>
            <w:tcW w:w="1422"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int</w:t>
            </w:r>
          </w:p>
        </w:tc>
        <w:tc>
          <w:tcPr>
            <w:tcW w:w="737"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20</w:t>
            </w:r>
          </w:p>
        </w:tc>
        <w:tc>
          <w:tcPr>
            <w:tcW w:w="1559"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Primary Key</w:t>
            </w:r>
          </w:p>
        </w:tc>
        <w:tc>
          <w:tcPr>
            <w:tcW w:w="1922"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w:t>
            </w:r>
          </w:p>
        </w:tc>
        <w:tc>
          <w:tcPr>
            <w:tcW w:w="1494" w:type="dxa"/>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To get user Id</w:t>
            </w:r>
          </w:p>
        </w:tc>
      </w:tr>
      <w:tr w:rsidR="00D2389E">
        <w:trPr>
          <w:trHeight w:val="423"/>
        </w:trPr>
        <w:tc>
          <w:tcPr>
            <w:tcW w:w="2202" w:type="dxa"/>
            <w:tcBorders>
              <w:top w:val="single" w:sz="4" w:space="0" w:color="000000"/>
              <w:left w:val="single" w:sz="4" w:space="0" w:color="000000"/>
              <w:bottom w:val="single" w:sz="4" w:space="0" w:color="000000"/>
            </w:tcBorders>
            <w:shd w:val="clear" w:color="auto" w:fill="auto"/>
          </w:tcPr>
          <w:p w:rsidR="00D2389E" w:rsidRDefault="00D2389E">
            <w:pPr>
              <w:pStyle w:val="NoSpacing"/>
            </w:pPr>
            <w:r>
              <w:rPr>
                <w:rFonts w:ascii="Times New Roman" w:hAnsi="Times New Roman" w:cs="Times New Roman"/>
                <w:sz w:val="24"/>
                <w:szCs w:val="24"/>
              </w:rPr>
              <w:t>user_name</w:t>
            </w:r>
          </w:p>
        </w:tc>
        <w:tc>
          <w:tcPr>
            <w:tcW w:w="1422"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varchar</w:t>
            </w:r>
          </w:p>
        </w:tc>
        <w:tc>
          <w:tcPr>
            <w:tcW w:w="737"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60</w:t>
            </w:r>
          </w:p>
        </w:tc>
        <w:tc>
          <w:tcPr>
            <w:tcW w:w="1559"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NOT NULL</w:t>
            </w:r>
          </w:p>
        </w:tc>
        <w:tc>
          <w:tcPr>
            <w:tcW w:w="1922"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w:t>
            </w:r>
          </w:p>
        </w:tc>
        <w:tc>
          <w:tcPr>
            <w:tcW w:w="1494" w:type="dxa"/>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To get user name</w:t>
            </w:r>
          </w:p>
        </w:tc>
      </w:tr>
      <w:tr w:rsidR="00D2389E">
        <w:trPr>
          <w:trHeight w:val="423"/>
        </w:trPr>
        <w:tc>
          <w:tcPr>
            <w:tcW w:w="2202" w:type="dxa"/>
            <w:tcBorders>
              <w:top w:val="single" w:sz="4" w:space="0" w:color="000000"/>
              <w:left w:val="single" w:sz="4" w:space="0" w:color="000000"/>
              <w:bottom w:val="single" w:sz="4" w:space="0" w:color="000000"/>
            </w:tcBorders>
            <w:shd w:val="clear" w:color="auto" w:fill="auto"/>
          </w:tcPr>
          <w:p w:rsidR="00D2389E" w:rsidRDefault="00D2389E">
            <w:pPr>
              <w:pStyle w:val="NoSpacing"/>
            </w:pPr>
            <w:r>
              <w:rPr>
                <w:rFonts w:ascii="Times New Roman" w:hAnsi="Times New Roman" w:cs="Times New Roman"/>
                <w:sz w:val="24"/>
                <w:szCs w:val="24"/>
              </w:rPr>
              <w:t>user_pass</w:t>
            </w:r>
          </w:p>
        </w:tc>
        <w:tc>
          <w:tcPr>
            <w:tcW w:w="1422"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varchar</w:t>
            </w:r>
          </w:p>
        </w:tc>
        <w:tc>
          <w:tcPr>
            <w:tcW w:w="737"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255</w:t>
            </w:r>
          </w:p>
        </w:tc>
        <w:tc>
          <w:tcPr>
            <w:tcW w:w="1559"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NOT NULL</w:t>
            </w:r>
          </w:p>
        </w:tc>
        <w:tc>
          <w:tcPr>
            <w:tcW w:w="1922"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w:t>
            </w:r>
          </w:p>
        </w:tc>
        <w:tc>
          <w:tcPr>
            <w:tcW w:w="1494" w:type="dxa"/>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To get user password</w:t>
            </w:r>
          </w:p>
        </w:tc>
      </w:tr>
      <w:tr w:rsidR="00D2389E">
        <w:trPr>
          <w:trHeight w:val="423"/>
        </w:trPr>
        <w:tc>
          <w:tcPr>
            <w:tcW w:w="2202" w:type="dxa"/>
            <w:tcBorders>
              <w:top w:val="single" w:sz="4" w:space="0" w:color="000000"/>
              <w:left w:val="single" w:sz="4" w:space="0" w:color="000000"/>
              <w:bottom w:val="single" w:sz="4" w:space="0" w:color="000000"/>
            </w:tcBorders>
            <w:shd w:val="clear" w:color="auto" w:fill="auto"/>
          </w:tcPr>
          <w:p w:rsidR="00D2389E" w:rsidRDefault="00D2389E">
            <w:pPr>
              <w:pStyle w:val="NoSpacing"/>
            </w:pPr>
            <w:r>
              <w:rPr>
                <w:rFonts w:ascii="Times New Roman" w:hAnsi="Times New Roman" w:cs="Times New Roman"/>
                <w:sz w:val="24"/>
                <w:szCs w:val="24"/>
              </w:rPr>
              <w:t>user_email</w:t>
            </w:r>
          </w:p>
        </w:tc>
        <w:tc>
          <w:tcPr>
            <w:tcW w:w="1422"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varchar</w:t>
            </w:r>
          </w:p>
        </w:tc>
        <w:tc>
          <w:tcPr>
            <w:tcW w:w="737"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100</w:t>
            </w:r>
          </w:p>
        </w:tc>
        <w:tc>
          <w:tcPr>
            <w:tcW w:w="1559"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NOT NULL</w:t>
            </w:r>
          </w:p>
        </w:tc>
        <w:tc>
          <w:tcPr>
            <w:tcW w:w="1922"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w:t>
            </w:r>
          </w:p>
        </w:tc>
        <w:tc>
          <w:tcPr>
            <w:tcW w:w="1494" w:type="dxa"/>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To get user email</w:t>
            </w:r>
          </w:p>
        </w:tc>
      </w:tr>
      <w:tr w:rsidR="00D2389E">
        <w:trPr>
          <w:trHeight w:val="423"/>
        </w:trPr>
        <w:tc>
          <w:tcPr>
            <w:tcW w:w="2202" w:type="dxa"/>
            <w:tcBorders>
              <w:top w:val="single" w:sz="4" w:space="0" w:color="000000"/>
              <w:left w:val="single" w:sz="4" w:space="0" w:color="000000"/>
              <w:bottom w:val="single" w:sz="4" w:space="0" w:color="000000"/>
            </w:tcBorders>
            <w:shd w:val="clear" w:color="auto" w:fill="auto"/>
          </w:tcPr>
          <w:p w:rsidR="00D2389E" w:rsidRDefault="00D2389E">
            <w:pPr>
              <w:pStyle w:val="NoSpacing"/>
            </w:pPr>
            <w:r>
              <w:rPr>
                <w:rFonts w:ascii="Times New Roman" w:hAnsi="Times New Roman" w:cs="Times New Roman"/>
                <w:sz w:val="24"/>
                <w:szCs w:val="24"/>
              </w:rPr>
              <w:t>user_last_login</w:t>
            </w:r>
          </w:p>
        </w:tc>
        <w:tc>
          <w:tcPr>
            <w:tcW w:w="1422"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datetime</w:t>
            </w:r>
          </w:p>
        </w:tc>
        <w:tc>
          <w:tcPr>
            <w:tcW w:w="737"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w:t>
            </w:r>
          </w:p>
        </w:tc>
        <w:tc>
          <w:tcPr>
            <w:tcW w:w="1559"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NOT NULL</w:t>
            </w:r>
          </w:p>
        </w:tc>
        <w:tc>
          <w:tcPr>
            <w:tcW w:w="1922"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w:t>
            </w:r>
          </w:p>
        </w:tc>
        <w:tc>
          <w:tcPr>
            <w:tcW w:w="1494" w:type="dxa"/>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Time to get user lastlogin</w:t>
            </w:r>
          </w:p>
        </w:tc>
      </w:tr>
      <w:tr w:rsidR="00D2389E">
        <w:trPr>
          <w:trHeight w:val="423"/>
        </w:trPr>
        <w:tc>
          <w:tcPr>
            <w:tcW w:w="2202" w:type="dxa"/>
            <w:tcBorders>
              <w:top w:val="single" w:sz="4" w:space="0" w:color="000000"/>
              <w:left w:val="single" w:sz="4" w:space="0" w:color="000000"/>
              <w:bottom w:val="single" w:sz="4" w:space="0" w:color="000000"/>
            </w:tcBorders>
            <w:shd w:val="clear" w:color="auto" w:fill="auto"/>
          </w:tcPr>
          <w:p w:rsidR="00D2389E" w:rsidRDefault="00D2389E">
            <w:pPr>
              <w:pStyle w:val="NoSpacing"/>
            </w:pPr>
            <w:r>
              <w:rPr>
                <w:rFonts w:ascii="Times New Roman" w:hAnsi="Times New Roman" w:cs="Times New Roman"/>
                <w:sz w:val="24"/>
                <w:szCs w:val="24"/>
              </w:rPr>
              <w:t>user_Joined</w:t>
            </w:r>
          </w:p>
        </w:tc>
        <w:tc>
          <w:tcPr>
            <w:tcW w:w="1422"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datetime</w:t>
            </w:r>
          </w:p>
        </w:tc>
        <w:tc>
          <w:tcPr>
            <w:tcW w:w="737"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w:t>
            </w:r>
          </w:p>
        </w:tc>
        <w:tc>
          <w:tcPr>
            <w:tcW w:w="1559"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NOT NULL</w:t>
            </w:r>
          </w:p>
        </w:tc>
        <w:tc>
          <w:tcPr>
            <w:tcW w:w="1922"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w:t>
            </w:r>
          </w:p>
        </w:tc>
        <w:tc>
          <w:tcPr>
            <w:tcW w:w="1494" w:type="dxa"/>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User joined time</w:t>
            </w:r>
          </w:p>
        </w:tc>
      </w:tr>
      <w:tr w:rsidR="00D2389E">
        <w:trPr>
          <w:trHeight w:val="423"/>
        </w:trPr>
        <w:tc>
          <w:tcPr>
            <w:tcW w:w="2202" w:type="dxa"/>
            <w:tcBorders>
              <w:top w:val="single" w:sz="4" w:space="0" w:color="000000"/>
              <w:left w:val="single" w:sz="4" w:space="0" w:color="000000"/>
              <w:bottom w:val="single" w:sz="4" w:space="0" w:color="000000"/>
            </w:tcBorders>
            <w:shd w:val="clear" w:color="auto" w:fill="auto"/>
          </w:tcPr>
          <w:p w:rsidR="00D2389E" w:rsidRDefault="00D2389E">
            <w:pPr>
              <w:pStyle w:val="NoSpacing"/>
            </w:pPr>
            <w:r>
              <w:rPr>
                <w:rFonts w:ascii="Times New Roman" w:hAnsi="Times New Roman" w:cs="Times New Roman"/>
                <w:sz w:val="24"/>
                <w:szCs w:val="24"/>
              </w:rPr>
              <w:t>Is_active</w:t>
            </w:r>
          </w:p>
        </w:tc>
        <w:tc>
          <w:tcPr>
            <w:tcW w:w="1422"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boolean</w:t>
            </w:r>
          </w:p>
        </w:tc>
        <w:tc>
          <w:tcPr>
            <w:tcW w:w="737"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w:t>
            </w:r>
          </w:p>
        </w:tc>
        <w:tc>
          <w:tcPr>
            <w:tcW w:w="1559"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NOT NULL</w:t>
            </w:r>
          </w:p>
        </w:tc>
        <w:tc>
          <w:tcPr>
            <w:tcW w:w="1922"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w:t>
            </w:r>
          </w:p>
        </w:tc>
        <w:tc>
          <w:tcPr>
            <w:tcW w:w="1494" w:type="dxa"/>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For user activation check</w:t>
            </w:r>
          </w:p>
        </w:tc>
      </w:tr>
    </w:tbl>
    <w:p w:rsidR="00D2389E" w:rsidRDefault="00D2389E">
      <w:pPr>
        <w:pStyle w:val="Default"/>
        <w:spacing w:line="360" w:lineRule="auto"/>
        <w:jc w:val="both"/>
        <w:rPr>
          <w:rFonts w:ascii="Times New Roman" w:hAnsi="Times New Roman" w:cs="Times New Roman"/>
          <w:bCs/>
        </w:rPr>
      </w:pPr>
    </w:p>
    <w:p w:rsidR="00D2389E" w:rsidRDefault="00D2389E">
      <w:pPr>
        <w:ind w:firstLine="720"/>
        <w:jc w:val="center"/>
        <w:rPr>
          <w:rFonts w:ascii="Times New Roman" w:hAnsi="Times New Roman" w:cs="Times New Roman"/>
          <w:bCs/>
        </w:rPr>
      </w:pPr>
    </w:p>
    <w:tbl>
      <w:tblPr>
        <w:tblW w:w="0" w:type="auto"/>
        <w:tblInd w:w="-5" w:type="dxa"/>
        <w:tblLayout w:type="fixed"/>
        <w:tblLook w:val="0000"/>
      </w:tblPr>
      <w:tblGrid>
        <w:gridCol w:w="1951"/>
        <w:gridCol w:w="1351"/>
        <w:gridCol w:w="917"/>
        <w:gridCol w:w="1559"/>
        <w:gridCol w:w="1843"/>
        <w:gridCol w:w="1631"/>
      </w:tblGrid>
      <w:tr w:rsidR="00D2389E">
        <w:tc>
          <w:tcPr>
            <w:tcW w:w="9252" w:type="dxa"/>
            <w:gridSpan w:val="6"/>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b/>
                <w:bCs/>
                <w:color w:val="000000"/>
                <w:sz w:val="24"/>
                <w:szCs w:val="24"/>
              </w:rPr>
              <w:t>ct_admin</w:t>
            </w:r>
          </w:p>
        </w:tc>
      </w:tr>
      <w:tr w:rsidR="00D2389E">
        <w:tc>
          <w:tcPr>
            <w:tcW w:w="1951" w:type="dxa"/>
            <w:tcBorders>
              <w:top w:val="single" w:sz="4" w:space="0" w:color="000000"/>
              <w:left w:val="single" w:sz="4" w:space="0" w:color="000000"/>
              <w:bottom w:val="single" w:sz="4" w:space="0" w:color="000000"/>
            </w:tcBorders>
            <w:shd w:val="clear" w:color="auto" w:fill="auto"/>
          </w:tcPr>
          <w:p w:rsidR="00D2389E" w:rsidRDefault="00D2389E">
            <w:pPr>
              <w:pStyle w:val="NoSpacing"/>
            </w:pPr>
            <w:r>
              <w:rPr>
                <w:rFonts w:ascii="Times New Roman" w:hAnsi="Times New Roman" w:cs="Times New Roman"/>
                <w:b/>
                <w:bCs/>
                <w:sz w:val="24"/>
                <w:szCs w:val="24"/>
              </w:rPr>
              <w:t>Field Name</w:t>
            </w:r>
          </w:p>
        </w:tc>
        <w:tc>
          <w:tcPr>
            <w:tcW w:w="1351"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Data type</w:t>
            </w:r>
          </w:p>
        </w:tc>
        <w:tc>
          <w:tcPr>
            <w:tcW w:w="917"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Size</w:t>
            </w:r>
          </w:p>
        </w:tc>
        <w:tc>
          <w:tcPr>
            <w:tcW w:w="1559"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Constraint</w:t>
            </w:r>
          </w:p>
        </w:tc>
        <w:tc>
          <w:tcPr>
            <w:tcW w:w="1843"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Reference</w:t>
            </w:r>
          </w:p>
        </w:tc>
        <w:tc>
          <w:tcPr>
            <w:tcW w:w="1631" w:type="dxa"/>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Description</w:t>
            </w:r>
          </w:p>
        </w:tc>
      </w:tr>
      <w:tr w:rsidR="00D2389E">
        <w:tc>
          <w:tcPr>
            <w:tcW w:w="1951" w:type="dxa"/>
            <w:tcBorders>
              <w:top w:val="single" w:sz="4" w:space="0" w:color="000000"/>
              <w:left w:val="single" w:sz="4" w:space="0" w:color="000000"/>
              <w:bottom w:val="single" w:sz="4" w:space="0" w:color="000000"/>
            </w:tcBorders>
            <w:shd w:val="clear" w:color="auto" w:fill="auto"/>
          </w:tcPr>
          <w:p w:rsidR="00D2389E" w:rsidRDefault="00D2389E">
            <w:pPr>
              <w:pStyle w:val="NoSpacing"/>
            </w:pPr>
            <w:r>
              <w:rPr>
                <w:rFonts w:ascii="Times New Roman" w:hAnsi="Times New Roman" w:cs="Times New Roman"/>
                <w:sz w:val="24"/>
                <w:szCs w:val="24"/>
              </w:rPr>
              <w:t>a_ID</w:t>
            </w:r>
          </w:p>
        </w:tc>
        <w:tc>
          <w:tcPr>
            <w:tcW w:w="1351"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int</w:t>
            </w:r>
          </w:p>
        </w:tc>
        <w:tc>
          <w:tcPr>
            <w:tcW w:w="917"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20</w:t>
            </w:r>
          </w:p>
        </w:tc>
        <w:tc>
          <w:tcPr>
            <w:tcW w:w="1559"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Primary key</w:t>
            </w:r>
          </w:p>
        </w:tc>
        <w:tc>
          <w:tcPr>
            <w:tcW w:w="1843"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w:t>
            </w:r>
          </w:p>
        </w:tc>
        <w:tc>
          <w:tcPr>
            <w:tcW w:w="1631" w:type="dxa"/>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For admin id</w:t>
            </w:r>
          </w:p>
        </w:tc>
      </w:tr>
      <w:tr w:rsidR="00D2389E">
        <w:tc>
          <w:tcPr>
            <w:tcW w:w="1951" w:type="dxa"/>
            <w:tcBorders>
              <w:top w:val="single" w:sz="4" w:space="0" w:color="000000"/>
              <w:left w:val="single" w:sz="4" w:space="0" w:color="000000"/>
              <w:bottom w:val="single" w:sz="4" w:space="0" w:color="000000"/>
            </w:tcBorders>
            <w:shd w:val="clear" w:color="auto" w:fill="auto"/>
          </w:tcPr>
          <w:p w:rsidR="00D2389E" w:rsidRDefault="00D2389E">
            <w:pPr>
              <w:pStyle w:val="NoSpacing"/>
            </w:pPr>
            <w:r>
              <w:rPr>
                <w:rFonts w:ascii="Times New Roman" w:hAnsi="Times New Roman" w:cs="Times New Roman"/>
                <w:sz w:val="24"/>
                <w:szCs w:val="24"/>
              </w:rPr>
              <w:t>admin_name</w:t>
            </w:r>
          </w:p>
        </w:tc>
        <w:tc>
          <w:tcPr>
            <w:tcW w:w="1351"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varchar</w:t>
            </w:r>
          </w:p>
        </w:tc>
        <w:tc>
          <w:tcPr>
            <w:tcW w:w="917"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100</w:t>
            </w:r>
          </w:p>
        </w:tc>
        <w:tc>
          <w:tcPr>
            <w:tcW w:w="1559"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NOT NULL</w:t>
            </w:r>
          </w:p>
        </w:tc>
        <w:tc>
          <w:tcPr>
            <w:tcW w:w="1843"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w:t>
            </w:r>
          </w:p>
        </w:tc>
        <w:tc>
          <w:tcPr>
            <w:tcW w:w="1631" w:type="dxa"/>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For admin name</w:t>
            </w:r>
          </w:p>
        </w:tc>
      </w:tr>
      <w:tr w:rsidR="00D2389E">
        <w:tc>
          <w:tcPr>
            <w:tcW w:w="1951" w:type="dxa"/>
            <w:tcBorders>
              <w:top w:val="single" w:sz="4" w:space="0" w:color="000000"/>
              <w:left w:val="single" w:sz="4" w:space="0" w:color="000000"/>
              <w:bottom w:val="single" w:sz="4" w:space="0" w:color="000000"/>
            </w:tcBorders>
            <w:shd w:val="clear" w:color="auto" w:fill="auto"/>
          </w:tcPr>
          <w:p w:rsidR="00D2389E" w:rsidRDefault="00D2389E">
            <w:pPr>
              <w:pStyle w:val="NoSpacing"/>
            </w:pPr>
            <w:r>
              <w:rPr>
                <w:rFonts w:ascii="Times New Roman" w:hAnsi="Times New Roman" w:cs="Times New Roman"/>
                <w:sz w:val="24"/>
                <w:szCs w:val="24"/>
              </w:rPr>
              <w:t>Admin_pass</w:t>
            </w:r>
          </w:p>
        </w:tc>
        <w:tc>
          <w:tcPr>
            <w:tcW w:w="1351"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varchar</w:t>
            </w:r>
          </w:p>
        </w:tc>
        <w:tc>
          <w:tcPr>
            <w:tcW w:w="917"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100</w:t>
            </w:r>
          </w:p>
        </w:tc>
        <w:tc>
          <w:tcPr>
            <w:tcW w:w="1559"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NOT NULL</w:t>
            </w:r>
          </w:p>
        </w:tc>
        <w:tc>
          <w:tcPr>
            <w:tcW w:w="1843"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w:t>
            </w:r>
          </w:p>
        </w:tc>
        <w:tc>
          <w:tcPr>
            <w:tcW w:w="1631" w:type="dxa"/>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For admin password</w:t>
            </w:r>
          </w:p>
        </w:tc>
      </w:tr>
    </w:tbl>
    <w:p w:rsidR="00D2389E" w:rsidRDefault="00D2389E">
      <w:pPr>
        <w:rPr>
          <w:rFonts w:ascii="Times New Roman" w:hAnsi="Times New Roman" w:cs="Times New Roman"/>
        </w:rPr>
      </w:pPr>
    </w:p>
    <w:tbl>
      <w:tblPr>
        <w:tblW w:w="0" w:type="auto"/>
        <w:tblInd w:w="-5" w:type="dxa"/>
        <w:tblLayout w:type="fixed"/>
        <w:tblLook w:val="0000"/>
      </w:tblPr>
      <w:tblGrid>
        <w:gridCol w:w="1540"/>
        <w:gridCol w:w="1540"/>
        <w:gridCol w:w="1540"/>
        <w:gridCol w:w="1540"/>
        <w:gridCol w:w="1541"/>
        <w:gridCol w:w="1551"/>
      </w:tblGrid>
      <w:tr w:rsidR="00D2389E">
        <w:tc>
          <w:tcPr>
            <w:tcW w:w="9252" w:type="dxa"/>
            <w:gridSpan w:val="6"/>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ct_tasks</w:t>
            </w:r>
          </w:p>
        </w:tc>
      </w:tr>
      <w:tr w:rsidR="00D2389E">
        <w:tc>
          <w:tcPr>
            <w:tcW w:w="1540" w:type="dxa"/>
            <w:tcBorders>
              <w:top w:val="single" w:sz="4" w:space="0" w:color="000000"/>
              <w:left w:val="single" w:sz="4" w:space="0" w:color="000000"/>
              <w:bottom w:val="single" w:sz="4" w:space="0" w:color="000000"/>
            </w:tcBorders>
            <w:shd w:val="clear" w:color="auto" w:fill="auto"/>
          </w:tcPr>
          <w:p w:rsidR="00D2389E" w:rsidRDefault="00D2389E">
            <w:pPr>
              <w:pStyle w:val="NoSpacing"/>
            </w:pPr>
            <w:r>
              <w:rPr>
                <w:rFonts w:ascii="Times New Roman" w:hAnsi="Times New Roman" w:cs="Times New Roman"/>
                <w:b/>
                <w:bCs/>
                <w:sz w:val="24"/>
                <w:szCs w:val="24"/>
              </w:rPr>
              <w:t>Field Name</w:t>
            </w:r>
          </w:p>
        </w:tc>
        <w:tc>
          <w:tcPr>
            <w:tcW w:w="154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Data Type</w:t>
            </w:r>
          </w:p>
        </w:tc>
        <w:tc>
          <w:tcPr>
            <w:tcW w:w="154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Size</w:t>
            </w:r>
          </w:p>
        </w:tc>
        <w:tc>
          <w:tcPr>
            <w:tcW w:w="154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Constraint</w:t>
            </w:r>
          </w:p>
        </w:tc>
        <w:tc>
          <w:tcPr>
            <w:tcW w:w="1541"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Reference</w:t>
            </w:r>
          </w:p>
        </w:tc>
        <w:tc>
          <w:tcPr>
            <w:tcW w:w="1551" w:type="dxa"/>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Description</w:t>
            </w:r>
          </w:p>
        </w:tc>
      </w:tr>
      <w:tr w:rsidR="00D2389E">
        <w:tc>
          <w:tcPr>
            <w:tcW w:w="1540" w:type="dxa"/>
            <w:tcBorders>
              <w:top w:val="single" w:sz="4" w:space="0" w:color="000000"/>
              <w:left w:val="single" w:sz="4" w:space="0" w:color="000000"/>
              <w:bottom w:val="single" w:sz="4" w:space="0" w:color="000000"/>
            </w:tcBorders>
            <w:shd w:val="clear" w:color="auto" w:fill="auto"/>
          </w:tcPr>
          <w:p w:rsidR="00D2389E" w:rsidRDefault="00D2389E">
            <w:pPr>
              <w:pStyle w:val="NoSpacing"/>
            </w:pPr>
            <w:r>
              <w:rPr>
                <w:rFonts w:ascii="Times New Roman" w:hAnsi="Times New Roman" w:cs="Times New Roman"/>
                <w:sz w:val="24"/>
                <w:szCs w:val="24"/>
              </w:rPr>
              <w:t>t_ID</w:t>
            </w:r>
          </w:p>
        </w:tc>
        <w:tc>
          <w:tcPr>
            <w:tcW w:w="154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color w:val="000000"/>
                <w:sz w:val="24"/>
                <w:szCs w:val="24"/>
                <w:highlight w:val="white"/>
              </w:rPr>
              <w:t>int</w:t>
            </w:r>
          </w:p>
        </w:tc>
        <w:tc>
          <w:tcPr>
            <w:tcW w:w="154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20</w:t>
            </w:r>
          </w:p>
        </w:tc>
        <w:tc>
          <w:tcPr>
            <w:tcW w:w="154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Primary Key</w:t>
            </w:r>
          </w:p>
        </w:tc>
        <w:tc>
          <w:tcPr>
            <w:tcW w:w="1541"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w:t>
            </w:r>
          </w:p>
        </w:tc>
        <w:tc>
          <w:tcPr>
            <w:tcW w:w="1551" w:type="dxa"/>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Tssk Id</w:t>
            </w:r>
          </w:p>
        </w:tc>
      </w:tr>
      <w:tr w:rsidR="00D2389E">
        <w:tc>
          <w:tcPr>
            <w:tcW w:w="1540" w:type="dxa"/>
            <w:tcBorders>
              <w:top w:val="single" w:sz="4" w:space="0" w:color="000000"/>
              <w:left w:val="single" w:sz="4" w:space="0" w:color="000000"/>
              <w:bottom w:val="single" w:sz="4" w:space="0" w:color="000000"/>
            </w:tcBorders>
            <w:shd w:val="clear" w:color="auto" w:fill="auto"/>
          </w:tcPr>
          <w:p w:rsidR="00D2389E" w:rsidRDefault="00D2389E">
            <w:pPr>
              <w:pStyle w:val="NoSpacing"/>
            </w:pPr>
            <w:r>
              <w:rPr>
                <w:rFonts w:ascii="Times New Roman" w:hAnsi="Times New Roman" w:cs="Times New Roman"/>
                <w:sz w:val="24"/>
                <w:szCs w:val="24"/>
              </w:rPr>
              <w:t>t_name</w:t>
            </w:r>
          </w:p>
        </w:tc>
        <w:tc>
          <w:tcPr>
            <w:tcW w:w="154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color w:val="000000"/>
                <w:sz w:val="24"/>
                <w:szCs w:val="24"/>
                <w:highlight w:val="white"/>
              </w:rPr>
              <w:t>Varchar</w:t>
            </w:r>
          </w:p>
        </w:tc>
        <w:tc>
          <w:tcPr>
            <w:tcW w:w="154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100</w:t>
            </w:r>
          </w:p>
        </w:tc>
        <w:tc>
          <w:tcPr>
            <w:tcW w:w="154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NOT NULL</w:t>
            </w:r>
          </w:p>
        </w:tc>
        <w:tc>
          <w:tcPr>
            <w:tcW w:w="1541"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w:t>
            </w:r>
          </w:p>
        </w:tc>
        <w:tc>
          <w:tcPr>
            <w:tcW w:w="1551" w:type="dxa"/>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Taskname</w:t>
            </w:r>
          </w:p>
        </w:tc>
      </w:tr>
      <w:tr w:rsidR="00D2389E">
        <w:trPr>
          <w:trHeight w:val="370"/>
        </w:trPr>
        <w:tc>
          <w:tcPr>
            <w:tcW w:w="1540" w:type="dxa"/>
            <w:tcBorders>
              <w:top w:val="single" w:sz="4" w:space="0" w:color="000000"/>
              <w:left w:val="single" w:sz="4" w:space="0" w:color="000000"/>
              <w:bottom w:val="single" w:sz="4" w:space="0" w:color="000000"/>
            </w:tcBorders>
            <w:shd w:val="clear" w:color="auto" w:fill="auto"/>
          </w:tcPr>
          <w:p w:rsidR="00D2389E" w:rsidRDefault="00D2389E">
            <w:pPr>
              <w:pStyle w:val="NoSpacing"/>
            </w:pPr>
            <w:r>
              <w:rPr>
                <w:rFonts w:ascii="Times New Roman" w:hAnsi="Times New Roman" w:cs="Times New Roman"/>
                <w:sz w:val="24"/>
                <w:szCs w:val="24"/>
              </w:rPr>
              <w:t>t_description</w:t>
            </w:r>
          </w:p>
        </w:tc>
        <w:tc>
          <w:tcPr>
            <w:tcW w:w="154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color w:val="000000"/>
                <w:sz w:val="24"/>
                <w:szCs w:val="24"/>
                <w:highlight w:val="white"/>
              </w:rPr>
              <w:t>Varchar</w:t>
            </w:r>
          </w:p>
        </w:tc>
        <w:tc>
          <w:tcPr>
            <w:tcW w:w="154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100</w:t>
            </w:r>
          </w:p>
        </w:tc>
        <w:tc>
          <w:tcPr>
            <w:tcW w:w="154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NOT NULL</w:t>
            </w:r>
          </w:p>
        </w:tc>
        <w:tc>
          <w:tcPr>
            <w:tcW w:w="1541"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w:t>
            </w:r>
          </w:p>
        </w:tc>
        <w:tc>
          <w:tcPr>
            <w:tcW w:w="1551" w:type="dxa"/>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Task description</w:t>
            </w:r>
          </w:p>
        </w:tc>
      </w:tr>
    </w:tbl>
    <w:p w:rsidR="00D2389E" w:rsidRDefault="00D2389E">
      <w:pPr>
        <w:rPr>
          <w:rFonts w:ascii="Times New Roman" w:hAnsi="Times New Roman" w:cs="Times New Roman"/>
        </w:rPr>
      </w:pPr>
    </w:p>
    <w:p w:rsidR="00D2389E" w:rsidRDefault="00D2389E">
      <w:pPr>
        <w:rPr>
          <w:rFonts w:ascii="Times New Roman" w:hAnsi="Times New Roman" w:cs="Times New Roman"/>
        </w:rPr>
      </w:pPr>
    </w:p>
    <w:p w:rsidR="00D2389E" w:rsidRDefault="00D2389E">
      <w:pPr>
        <w:rPr>
          <w:rFonts w:ascii="Times New Roman" w:hAnsi="Times New Roman" w:cs="Times New Roman"/>
        </w:rPr>
      </w:pPr>
    </w:p>
    <w:p w:rsidR="00D2389E" w:rsidRDefault="00D2389E">
      <w:pPr>
        <w:rPr>
          <w:rFonts w:ascii="Times New Roman" w:hAnsi="Times New Roman" w:cs="Times New Roman"/>
        </w:rPr>
      </w:pPr>
    </w:p>
    <w:tbl>
      <w:tblPr>
        <w:tblW w:w="0" w:type="auto"/>
        <w:tblInd w:w="-5" w:type="dxa"/>
        <w:tblLayout w:type="fixed"/>
        <w:tblLook w:val="0000"/>
      </w:tblPr>
      <w:tblGrid>
        <w:gridCol w:w="1458"/>
        <w:gridCol w:w="1710"/>
        <w:gridCol w:w="990"/>
        <w:gridCol w:w="1710"/>
        <w:gridCol w:w="1470"/>
        <w:gridCol w:w="2140"/>
      </w:tblGrid>
      <w:tr w:rsidR="00D2389E">
        <w:tc>
          <w:tcPr>
            <w:tcW w:w="9478" w:type="dxa"/>
            <w:gridSpan w:val="6"/>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lastRenderedPageBreak/>
              <w:t>ct_</w:t>
            </w:r>
            <w:r>
              <w:rPr>
                <w:rFonts w:ascii="Times New Roman" w:hAnsi="Times New Roman" w:cs="Times New Roman"/>
                <w:b/>
                <w:bCs/>
                <w:sz w:val="24"/>
                <w:szCs w:val="24"/>
              </w:rPr>
              <w:t>io</w:t>
            </w:r>
          </w:p>
        </w:tc>
      </w:tr>
      <w:tr w:rsidR="00D2389E">
        <w:tc>
          <w:tcPr>
            <w:tcW w:w="1458" w:type="dxa"/>
            <w:tcBorders>
              <w:top w:val="single" w:sz="4" w:space="0" w:color="000000"/>
              <w:left w:val="single" w:sz="4" w:space="0" w:color="000000"/>
              <w:bottom w:val="single" w:sz="4" w:space="0" w:color="000000"/>
            </w:tcBorders>
            <w:shd w:val="clear" w:color="auto" w:fill="auto"/>
          </w:tcPr>
          <w:p w:rsidR="00D2389E" w:rsidRDefault="00D2389E">
            <w:pPr>
              <w:pStyle w:val="NoSpacing"/>
            </w:pPr>
            <w:r>
              <w:rPr>
                <w:rFonts w:ascii="Times New Roman" w:hAnsi="Times New Roman" w:cs="Times New Roman"/>
                <w:b/>
                <w:bCs/>
                <w:sz w:val="24"/>
                <w:szCs w:val="24"/>
              </w:rPr>
              <w:t>Field Name</w:t>
            </w:r>
          </w:p>
        </w:tc>
        <w:tc>
          <w:tcPr>
            <w:tcW w:w="171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Data type</w:t>
            </w:r>
          </w:p>
        </w:tc>
        <w:tc>
          <w:tcPr>
            <w:tcW w:w="99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Size</w:t>
            </w:r>
          </w:p>
        </w:tc>
        <w:tc>
          <w:tcPr>
            <w:tcW w:w="171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Constraint</w:t>
            </w:r>
          </w:p>
        </w:tc>
        <w:tc>
          <w:tcPr>
            <w:tcW w:w="147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Reference</w:t>
            </w:r>
          </w:p>
        </w:tc>
        <w:tc>
          <w:tcPr>
            <w:tcW w:w="2140" w:type="dxa"/>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Description</w:t>
            </w:r>
          </w:p>
        </w:tc>
      </w:tr>
      <w:tr w:rsidR="00D2389E">
        <w:tc>
          <w:tcPr>
            <w:tcW w:w="1458" w:type="dxa"/>
            <w:tcBorders>
              <w:top w:val="single" w:sz="4" w:space="0" w:color="000000"/>
              <w:left w:val="single" w:sz="4" w:space="0" w:color="000000"/>
              <w:bottom w:val="single" w:sz="4" w:space="0" w:color="000000"/>
            </w:tcBorders>
            <w:shd w:val="clear" w:color="auto" w:fill="auto"/>
          </w:tcPr>
          <w:p w:rsidR="00D2389E" w:rsidRDefault="00D2389E">
            <w:pPr>
              <w:pStyle w:val="NoSpacing"/>
            </w:pPr>
            <w:r>
              <w:rPr>
                <w:rFonts w:ascii="Times New Roman" w:hAnsi="Times New Roman" w:cs="Times New Roman"/>
                <w:sz w:val="24"/>
                <w:szCs w:val="24"/>
                <w:shd w:val="clear" w:color="auto" w:fill="FFFFFF"/>
              </w:rPr>
              <w:t>io_ID</w:t>
            </w:r>
          </w:p>
        </w:tc>
        <w:tc>
          <w:tcPr>
            <w:tcW w:w="171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int</w:t>
            </w:r>
          </w:p>
        </w:tc>
        <w:tc>
          <w:tcPr>
            <w:tcW w:w="99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20</w:t>
            </w:r>
          </w:p>
        </w:tc>
        <w:tc>
          <w:tcPr>
            <w:tcW w:w="171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Primary Key</w:t>
            </w:r>
          </w:p>
        </w:tc>
        <w:tc>
          <w:tcPr>
            <w:tcW w:w="147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w:t>
            </w:r>
          </w:p>
        </w:tc>
        <w:tc>
          <w:tcPr>
            <w:tcW w:w="2140" w:type="dxa"/>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Contain comment ID</w:t>
            </w:r>
          </w:p>
        </w:tc>
      </w:tr>
      <w:tr w:rsidR="00D2389E">
        <w:tc>
          <w:tcPr>
            <w:tcW w:w="1458" w:type="dxa"/>
            <w:tcBorders>
              <w:top w:val="single" w:sz="4" w:space="0" w:color="000000"/>
              <w:left w:val="single" w:sz="4" w:space="0" w:color="000000"/>
              <w:bottom w:val="single" w:sz="4" w:space="0" w:color="000000"/>
            </w:tcBorders>
            <w:shd w:val="clear" w:color="auto" w:fill="auto"/>
          </w:tcPr>
          <w:p w:rsidR="00D2389E" w:rsidRDefault="00D2389E">
            <w:pPr>
              <w:pStyle w:val="NoSpacing"/>
            </w:pPr>
            <w:r>
              <w:rPr>
                <w:rFonts w:ascii="Times New Roman" w:hAnsi="Times New Roman" w:cs="Times New Roman"/>
                <w:sz w:val="24"/>
                <w:szCs w:val="24"/>
                <w:highlight w:val="white"/>
              </w:rPr>
              <w:t>input</w:t>
            </w:r>
          </w:p>
        </w:tc>
        <w:tc>
          <w:tcPr>
            <w:tcW w:w="171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Varchar</w:t>
            </w:r>
          </w:p>
        </w:tc>
        <w:tc>
          <w:tcPr>
            <w:tcW w:w="99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500</w:t>
            </w:r>
          </w:p>
        </w:tc>
        <w:tc>
          <w:tcPr>
            <w:tcW w:w="171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NOT NULL</w:t>
            </w:r>
          </w:p>
        </w:tc>
        <w:tc>
          <w:tcPr>
            <w:tcW w:w="1470" w:type="dxa"/>
            <w:tcBorders>
              <w:top w:val="single" w:sz="4" w:space="0" w:color="000000"/>
              <w:left w:val="single" w:sz="4" w:space="0" w:color="000000"/>
              <w:bottom w:val="single" w:sz="4" w:space="0" w:color="000000"/>
            </w:tcBorders>
            <w:shd w:val="clear" w:color="auto" w:fill="auto"/>
          </w:tcPr>
          <w:p w:rsidR="00D2389E" w:rsidRDefault="00D2389E">
            <w:pPr>
              <w:pStyle w:val="NoSpacing"/>
              <w:snapToGrid w:val="0"/>
              <w:jc w:val="center"/>
              <w:rPr>
                <w:rFonts w:ascii="Times New Roman" w:hAnsi="Times New Roman" w:cs="Times New Roman"/>
                <w:sz w:val="24"/>
                <w:szCs w:val="24"/>
              </w:rPr>
            </w:pPr>
          </w:p>
        </w:tc>
        <w:tc>
          <w:tcPr>
            <w:tcW w:w="2140" w:type="dxa"/>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For input</w:t>
            </w:r>
          </w:p>
        </w:tc>
      </w:tr>
      <w:tr w:rsidR="00D2389E">
        <w:tc>
          <w:tcPr>
            <w:tcW w:w="1458" w:type="dxa"/>
            <w:tcBorders>
              <w:top w:val="single" w:sz="4" w:space="0" w:color="000000"/>
              <w:left w:val="single" w:sz="4" w:space="0" w:color="000000"/>
              <w:bottom w:val="single" w:sz="4" w:space="0" w:color="000000"/>
            </w:tcBorders>
            <w:shd w:val="clear" w:color="auto" w:fill="auto"/>
          </w:tcPr>
          <w:p w:rsidR="00D2389E" w:rsidRDefault="00D2389E">
            <w:pPr>
              <w:pStyle w:val="NoSpacing"/>
            </w:pPr>
            <w:r>
              <w:rPr>
                <w:rFonts w:ascii="Times New Roman" w:hAnsi="Times New Roman" w:cs="Times New Roman"/>
                <w:sz w:val="24"/>
                <w:szCs w:val="24"/>
                <w:highlight w:val="white"/>
              </w:rPr>
              <w:t>output</w:t>
            </w:r>
          </w:p>
        </w:tc>
        <w:tc>
          <w:tcPr>
            <w:tcW w:w="171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Varchar</w:t>
            </w:r>
          </w:p>
        </w:tc>
        <w:tc>
          <w:tcPr>
            <w:tcW w:w="99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500</w:t>
            </w:r>
          </w:p>
        </w:tc>
        <w:tc>
          <w:tcPr>
            <w:tcW w:w="171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NOT NULL</w:t>
            </w:r>
          </w:p>
        </w:tc>
        <w:tc>
          <w:tcPr>
            <w:tcW w:w="147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w:t>
            </w:r>
          </w:p>
        </w:tc>
        <w:tc>
          <w:tcPr>
            <w:tcW w:w="2140" w:type="dxa"/>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For output</w:t>
            </w:r>
          </w:p>
        </w:tc>
      </w:tr>
      <w:tr w:rsidR="00D2389E">
        <w:tc>
          <w:tcPr>
            <w:tcW w:w="1458" w:type="dxa"/>
            <w:tcBorders>
              <w:top w:val="single" w:sz="4" w:space="0" w:color="000000"/>
              <w:left w:val="single" w:sz="4" w:space="0" w:color="000000"/>
              <w:bottom w:val="single" w:sz="4" w:space="0" w:color="000000"/>
            </w:tcBorders>
            <w:shd w:val="clear" w:color="auto" w:fill="auto"/>
          </w:tcPr>
          <w:p w:rsidR="00D2389E" w:rsidRDefault="00D2389E">
            <w:pPr>
              <w:pStyle w:val="NoSpacing"/>
            </w:pPr>
            <w:r>
              <w:rPr>
                <w:rFonts w:ascii="Times New Roman" w:hAnsi="Times New Roman" w:cs="Times New Roman"/>
                <w:sz w:val="24"/>
                <w:szCs w:val="24"/>
              </w:rPr>
              <w:t>t_ID</w:t>
            </w:r>
          </w:p>
        </w:tc>
        <w:tc>
          <w:tcPr>
            <w:tcW w:w="171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int</w:t>
            </w:r>
          </w:p>
        </w:tc>
        <w:tc>
          <w:tcPr>
            <w:tcW w:w="99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50</w:t>
            </w:r>
          </w:p>
        </w:tc>
        <w:tc>
          <w:tcPr>
            <w:tcW w:w="171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NOT NULL</w:t>
            </w:r>
          </w:p>
        </w:tc>
        <w:tc>
          <w:tcPr>
            <w:tcW w:w="147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w:t>
            </w:r>
          </w:p>
        </w:tc>
        <w:tc>
          <w:tcPr>
            <w:tcW w:w="2140" w:type="dxa"/>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For taskId</w:t>
            </w:r>
          </w:p>
        </w:tc>
      </w:tr>
    </w:tbl>
    <w:p w:rsidR="00D2389E" w:rsidRDefault="00D2389E">
      <w:pPr>
        <w:rPr>
          <w:rFonts w:ascii="Times New Roman" w:hAnsi="Times New Roman" w:cs="Times New Roman"/>
        </w:rPr>
      </w:pPr>
    </w:p>
    <w:tbl>
      <w:tblPr>
        <w:tblW w:w="0" w:type="auto"/>
        <w:tblInd w:w="-5" w:type="dxa"/>
        <w:tblLayout w:type="fixed"/>
        <w:tblLook w:val="0000"/>
      </w:tblPr>
      <w:tblGrid>
        <w:gridCol w:w="1908"/>
        <w:gridCol w:w="1620"/>
        <w:gridCol w:w="900"/>
        <w:gridCol w:w="1530"/>
        <w:gridCol w:w="1260"/>
        <w:gridCol w:w="2350"/>
      </w:tblGrid>
      <w:tr w:rsidR="00D2389E">
        <w:tc>
          <w:tcPr>
            <w:tcW w:w="9568" w:type="dxa"/>
            <w:gridSpan w:val="6"/>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b/>
                <w:bCs/>
                <w:color w:val="000000"/>
                <w:sz w:val="24"/>
                <w:szCs w:val="24"/>
                <w:lang w:eastAsia="en-IN"/>
              </w:rPr>
              <w:t>ct_completedtasks</w:t>
            </w:r>
          </w:p>
        </w:tc>
      </w:tr>
      <w:tr w:rsidR="00D2389E">
        <w:tc>
          <w:tcPr>
            <w:tcW w:w="1908" w:type="dxa"/>
            <w:tcBorders>
              <w:top w:val="single" w:sz="4" w:space="0" w:color="000000"/>
              <w:left w:val="single" w:sz="4" w:space="0" w:color="000000"/>
              <w:bottom w:val="single" w:sz="4" w:space="0" w:color="000000"/>
            </w:tcBorders>
            <w:shd w:val="clear" w:color="auto" w:fill="auto"/>
          </w:tcPr>
          <w:p w:rsidR="00D2389E" w:rsidRDefault="00D2389E">
            <w:pPr>
              <w:pStyle w:val="NoSpacing"/>
            </w:pPr>
            <w:r>
              <w:rPr>
                <w:rFonts w:ascii="Times New Roman" w:hAnsi="Times New Roman" w:cs="Times New Roman"/>
                <w:b/>
                <w:bCs/>
                <w:sz w:val="24"/>
                <w:szCs w:val="24"/>
              </w:rPr>
              <w:t>Field Name</w:t>
            </w:r>
          </w:p>
        </w:tc>
        <w:tc>
          <w:tcPr>
            <w:tcW w:w="162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Data Type</w:t>
            </w:r>
          </w:p>
        </w:tc>
        <w:tc>
          <w:tcPr>
            <w:tcW w:w="90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Size</w:t>
            </w:r>
          </w:p>
        </w:tc>
        <w:tc>
          <w:tcPr>
            <w:tcW w:w="153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Constraint</w:t>
            </w:r>
          </w:p>
        </w:tc>
        <w:tc>
          <w:tcPr>
            <w:tcW w:w="126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Reference</w:t>
            </w: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b/>
                <w:bCs/>
                <w:sz w:val="24"/>
                <w:szCs w:val="24"/>
              </w:rPr>
              <w:t>Description</w:t>
            </w:r>
          </w:p>
        </w:tc>
      </w:tr>
      <w:tr w:rsidR="00D2389E">
        <w:tc>
          <w:tcPr>
            <w:tcW w:w="1908" w:type="dxa"/>
            <w:tcBorders>
              <w:top w:val="single" w:sz="4" w:space="0" w:color="000000"/>
              <w:left w:val="single" w:sz="4" w:space="0" w:color="000000"/>
              <w:bottom w:val="single" w:sz="4" w:space="0" w:color="000000"/>
            </w:tcBorders>
            <w:shd w:val="clear" w:color="auto" w:fill="auto"/>
          </w:tcPr>
          <w:p w:rsidR="00D2389E" w:rsidRDefault="00D2389E">
            <w:pPr>
              <w:pStyle w:val="NoSpacing"/>
            </w:pPr>
            <w:r>
              <w:rPr>
                <w:rFonts w:ascii="Times New Roman" w:hAnsi="Times New Roman" w:cs="Times New Roman"/>
                <w:color w:val="000000"/>
                <w:sz w:val="24"/>
                <w:szCs w:val="24"/>
                <w:highlight w:val="white"/>
              </w:rPr>
              <w:t>ID</w:t>
            </w:r>
          </w:p>
        </w:tc>
        <w:tc>
          <w:tcPr>
            <w:tcW w:w="162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int</w:t>
            </w:r>
          </w:p>
        </w:tc>
        <w:tc>
          <w:tcPr>
            <w:tcW w:w="90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20</w:t>
            </w:r>
          </w:p>
        </w:tc>
        <w:tc>
          <w:tcPr>
            <w:tcW w:w="153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Primary Key</w:t>
            </w:r>
          </w:p>
        </w:tc>
        <w:tc>
          <w:tcPr>
            <w:tcW w:w="126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w:t>
            </w: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For completed task id</w:t>
            </w:r>
          </w:p>
        </w:tc>
      </w:tr>
      <w:tr w:rsidR="00D2389E">
        <w:tc>
          <w:tcPr>
            <w:tcW w:w="1908" w:type="dxa"/>
            <w:tcBorders>
              <w:top w:val="single" w:sz="4" w:space="0" w:color="000000"/>
              <w:left w:val="single" w:sz="4" w:space="0" w:color="000000"/>
              <w:bottom w:val="single" w:sz="4" w:space="0" w:color="000000"/>
            </w:tcBorders>
            <w:shd w:val="clear" w:color="auto" w:fill="auto"/>
          </w:tcPr>
          <w:p w:rsidR="00D2389E" w:rsidRDefault="00D2389E">
            <w:pPr>
              <w:pStyle w:val="NoSpacing"/>
            </w:pPr>
            <w:r>
              <w:rPr>
                <w:rFonts w:ascii="Times New Roman" w:hAnsi="Times New Roman" w:cs="Times New Roman"/>
                <w:color w:val="000000"/>
                <w:sz w:val="24"/>
                <w:szCs w:val="24"/>
                <w:highlight w:val="white"/>
              </w:rPr>
              <w:t>u_ID</w:t>
            </w:r>
          </w:p>
        </w:tc>
        <w:tc>
          <w:tcPr>
            <w:tcW w:w="162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color w:val="000000"/>
                <w:sz w:val="24"/>
                <w:szCs w:val="24"/>
                <w:highlight w:val="white"/>
              </w:rPr>
              <w:t>int</w:t>
            </w:r>
          </w:p>
        </w:tc>
        <w:tc>
          <w:tcPr>
            <w:tcW w:w="90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20</w:t>
            </w:r>
          </w:p>
        </w:tc>
        <w:tc>
          <w:tcPr>
            <w:tcW w:w="153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NOT NULL</w:t>
            </w:r>
          </w:p>
        </w:tc>
        <w:tc>
          <w:tcPr>
            <w:tcW w:w="126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w:t>
            </w: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For user id</w:t>
            </w:r>
          </w:p>
        </w:tc>
      </w:tr>
      <w:tr w:rsidR="00D2389E">
        <w:tc>
          <w:tcPr>
            <w:tcW w:w="1908" w:type="dxa"/>
            <w:tcBorders>
              <w:top w:val="single" w:sz="4" w:space="0" w:color="000000"/>
              <w:left w:val="single" w:sz="4" w:space="0" w:color="000000"/>
              <w:bottom w:val="single" w:sz="4" w:space="0" w:color="000000"/>
            </w:tcBorders>
            <w:shd w:val="clear" w:color="auto" w:fill="auto"/>
          </w:tcPr>
          <w:p w:rsidR="00D2389E" w:rsidRDefault="00D2389E">
            <w:pPr>
              <w:pStyle w:val="NoSpacing"/>
            </w:pPr>
            <w:r>
              <w:rPr>
                <w:rFonts w:ascii="Times New Roman" w:hAnsi="Times New Roman" w:cs="Times New Roman"/>
                <w:color w:val="000000"/>
                <w:sz w:val="24"/>
                <w:szCs w:val="24"/>
                <w:highlight w:val="white"/>
              </w:rPr>
              <w:t>t_ID</w:t>
            </w:r>
          </w:p>
        </w:tc>
        <w:tc>
          <w:tcPr>
            <w:tcW w:w="162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int</w:t>
            </w:r>
          </w:p>
        </w:tc>
        <w:tc>
          <w:tcPr>
            <w:tcW w:w="90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20</w:t>
            </w:r>
          </w:p>
        </w:tc>
        <w:tc>
          <w:tcPr>
            <w:tcW w:w="153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NOT NULL</w:t>
            </w:r>
          </w:p>
        </w:tc>
        <w:tc>
          <w:tcPr>
            <w:tcW w:w="1260" w:type="dxa"/>
            <w:tcBorders>
              <w:top w:val="single" w:sz="4" w:space="0" w:color="000000"/>
              <w:left w:val="single" w:sz="4" w:space="0" w:color="000000"/>
              <w:bottom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w:t>
            </w:r>
          </w:p>
        </w:tc>
        <w:tc>
          <w:tcPr>
            <w:tcW w:w="2350" w:type="dxa"/>
            <w:tcBorders>
              <w:top w:val="single" w:sz="4" w:space="0" w:color="000000"/>
              <w:left w:val="single" w:sz="4" w:space="0" w:color="000000"/>
              <w:bottom w:val="single" w:sz="4" w:space="0" w:color="000000"/>
              <w:right w:val="single" w:sz="4" w:space="0" w:color="000000"/>
            </w:tcBorders>
            <w:shd w:val="clear" w:color="auto" w:fill="auto"/>
          </w:tcPr>
          <w:p w:rsidR="00D2389E" w:rsidRDefault="00D2389E">
            <w:pPr>
              <w:pStyle w:val="NoSpacing"/>
              <w:jc w:val="center"/>
            </w:pPr>
            <w:r>
              <w:rPr>
                <w:rFonts w:ascii="Times New Roman" w:hAnsi="Times New Roman" w:cs="Times New Roman"/>
                <w:sz w:val="24"/>
                <w:szCs w:val="24"/>
              </w:rPr>
              <w:t>For task id</w:t>
            </w:r>
          </w:p>
        </w:tc>
      </w:tr>
    </w:tbl>
    <w:p w:rsidR="00D2389E" w:rsidRDefault="00D2389E">
      <w:pPr>
        <w:rPr>
          <w:rFonts w:ascii="Times New Roman" w:hAnsi="Times New Roman" w:cs="Times New Roman"/>
        </w:rPr>
      </w:pPr>
    </w:p>
    <w:p w:rsidR="00D2389E" w:rsidRDefault="00D2389E">
      <w:pPr>
        <w:rPr>
          <w:rFonts w:ascii="Times New Roman" w:hAnsi="Times New Roman" w:cs="Times New Roman"/>
        </w:rPr>
      </w:pPr>
    </w:p>
    <w:p w:rsidR="00D2389E" w:rsidRDefault="00D2389E">
      <w:pPr>
        <w:rPr>
          <w:rFonts w:ascii="Times New Roman" w:hAnsi="Times New Roman" w:cs="Times New Roman"/>
        </w:rPr>
      </w:pPr>
    </w:p>
    <w:p w:rsidR="00D2389E" w:rsidRDefault="00D2389E">
      <w:pPr>
        <w:rPr>
          <w:rFonts w:ascii="Times New Roman" w:hAnsi="Times New Roman" w:cs="Times New Roman"/>
        </w:rPr>
      </w:pPr>
    </w:p>
    <w:p w:rsidR="00D2389E" w:rsidRDefault="00D2389E">
      <w:pPr>
        <w:rPr>
          <w:rFonts w:ascii="Times New Roman" w:hAnsi="Times New Roman" w:cs="Times New Roman"/>
        </w:rPr>
      </w:pPr>
    </w:p>
    <w:p w:rsidR="00D2389E" w:rsidRDefault="00D2389E">
      <w:pPr>
        <w:rPr>
          <w:rFonts w:ascii="Times New Roman" w:hAnsi="Times New Roman" w:cs="Times New Roman"/>
        </w:rPr>
      </w:pPr>
    </w:p>
    <w:p w:rsidR="00D2389E" w:rsidRDefault="00D2389E">
      <w:pPr>
        <w:rPr>
          <w:rFonts w:ascii="Times New Roman" w:hAnsi="Times New Roman" w:cs="Times New Roman"/>
        </w:rPr>
      </w:pPr>
    </w:p>
    <w:p w:rsidR="00D2389E" w:rsidRDefault="00D2389E">
      <w:pPr>
        <w:rPr>
          <w:rFonts w:ascii="Times New Roman" w:hAnsi="Times New Roman" w:cs="Times New Roman"/>
        </w:rPr>
      </w:pPr>
    </w:p>
    <w:p w:rsidR="00D2389E" w:rsidRDefault="00D2389E">
      <w:pPr>
        <w:rPr>
          <w:rFonts w:ascii="Times New Roman" w:hAnsi="Times New Roman" w:cs="Times New Roman"/>
        </w:rPr>
      </w:pPr>
    </w:p>
    <w:p w:rsidR="00D2389E" w:rsidRDefault="00D2389E">
      <w:pPr>
        <w:rPr>
          <w:rFonts w:ascii="Times New Roman" w:hAnsi="Times New Roman" w:cs="Times New Roman"/>
        </w:rPr>
      </w:pPr>
    </w:p>
    <w:p w:rsidR="00D2389E" w:rsidRDefault="00D2389E">
      <w:pPr>
        <w:rPr>
          <w:rFonts w:ascii="Times New Roman" w:hAnsi="Times New Roman" w:cs="Times New Roman"/>
        </w:rPr>
      </w:pPr>
    </w:p>
    <w:p w:rsidR="00D2389E" w:rsidRDefault="00D2389E">
      <w:pPr>
        <w:rPr>
          <w:rFonts w:ascii="Times New Roman" w:hAnsi="Times New Roman" w:cs="Times New Roman"/>
        </w:rPr>
      </w:pPr>
    </w:p>
    <w:p w:rsidR="00D2389E" w:rsidRDefault="00D2389E">
      <w:pPr>
        <w:rPr>
          <w:rFonts w:ascii="Times New Roman" w:hAnsi="Times New Roman" w:cs="Times New Roman"/>
        </w:rPr>
      </w:pPr>
    </w:p>
    <w:p w:rsidR="00D2389E" w:rsidRDefault="00D2389E">
      <w:pPr>
        <w:rPr>
          <w:rFonts w:ascii="Times New Roman" w:hAnsi="Times New Roman" w:cs="Times New Roman"/>
        </w:rPr>
      </w:pPr>
    </w:p>
    <w:p w:rsidR="00D2389E" w:rsidRDefault="00D2389E">
      <w:pPr>
        <w:rPr>
          <w:rFonts w:ascii="Times New Roman" w:hAnsi="Times New Roman" w:cs="Times New Roman"/>
        </w:rPr>
      </w:pPr>
    </w:p>
    <w:p w:rsidR="00D2389E" w:rsidRDefault="00D2389E">
      <w:pPr>
        <w:rPr>
          <w:rFonts w:ascii="Times New Roman" w:hAnsi="Times New Roman" w:cs="Times New Roman"/>
        </w:rPr>
      </w:pPr>
    </w:p>
    <w:p w:rsidR="00D2389E" w:rsidRDefault="00D2389E">
      <w:pPr>
        <w:rPr>
          <w:rFonts w:ascii="Times New Roman" w:hAnsi="Times New Roman" w:cs="Times New Roman"/>
        </w:rPr>
      </w:pPr>
    </w:p>
    <w:p w:rsidR="00D2389E" w:rsidRDefault="00D2389E">
      <w:pPr>
        <w:rPr>
          <w:rFonts w:ascii="Times New Roman" w:hAnsi="Times New Roman" w:cs="Times New Roman"/>
        </w:rPr>
      </w:pPr>
    </w:p>
    <w:p w:rsidR="00D2389E" w:rsidRDefault="00D2389E">
      <w:pPr>
        <w:rPr>
          <w:rFonts w:ascii="Times New Roman" w:hAnsi="Times New Roman" w:cs="Times New Roman"/>
        </w:rPr>
      </w:pPr>
    </w:p>
    <w:p w:rsidR="00D2389E" w:rsidRDefault="00D2389E">
      <w:pPr>
        <w:rPr>
          <w:rFonts w:ascii="Times New Roman" w:hAnsi="Times New Roman" w:cs="Times New Roman"/>
        </w:rPr>
      </w:pPr>
    </w:p>
    <w:p w:rsidR="00D2389E" w:rsidRDefault="00D2389E">
      <w:pPr>
        <w:rPr>
          <w:rFonts w:ascii="Times New Roman" w:hAnsi="Times New Roman" w:cs="Times New Roman"/>
        </w:rPr>
      </w:pPr>
    </w:p>
    <w:p w:rsidR="00D2389E" w:rsidRDefault="00D2389E">
      <w:pPr>
        <w:rPr>
          <w:rFonts w:ascii="Times New Roman" w:hAnsi="Times New Roman" w:cs="Times New Roman"/>
        </w:rPr>
      </w:pPr>
    </w:p>
    <w:p w:rsidR="00D2389E" w:rsidRDefault="00D2389E">
      <w:pPr>
        <w:spacing w:after="0"/>
        <w:rPr>
          <w:rFonts w:ascii="Times New Roman" w:hAnsi="Times New Roman" w:cs="Times New Roman"/>
          <w:vanish/>
        </w:rPr>
      </w:pPr>
    </w:p>
    <w:p w:rsidR="00D2389E" w:rsidRDefault="00D2389E">
      <w:pPr>
        <w:rPr>
          <w:rFonts w:ascii="Times New Roman" w:hAnsi="Times New Roman" w:cs="Times New Roman"/>
          <w:vanish/>
        </w:rPr>
      </w:pPr>
    </w:p>
    <w:p w:rsidR="00D2389E" w:rsidRDefault="00D2389E">
      <w:pPr>
        <w:rPr>
          <w:rFonts w:ascii="Times New Roman" w:hAnsi="Times New Roman" w:cs="Times New Roman"/>
        </w:rPr>
      </w:pPr>
    </w:p>
    <w:p w:rsidR="00D2389E" w:rsidRDefault="00D2389E">
      <w:pPr>
        <w:rPr>
          <w:rFonts w:ascii="Times New Roman" w:hAnsi="Times New Roman" w:cs="Times New Roman"/>
        </w:rPr>
      </w:pPr>
    </w:p>
    <w:p w:rsidR="001D5C89" w:rsidRDefault="001D5C89" w:rsidP="001D5C89">
      <w:r>
        <w:rPr>
          <w:rFonts w:ascii="Times New Roman" w:hAnsi="Times New Roman" w:cs="Times New Roman"/>
          <w:b/>
          <w:bCs/>
          <w:sz w:val="28"/>
          <w:szCs w:val="28"/>
        </w:rPr>
        <w:lastRenderedPageBreak/>
        <w:t>5.1   E-R DIAGRAM</w:t>
      </w:r>
    </w:p>
    <w:p w:rsidR="001D5C89" w:rsidRDefault="007511C5">
      <w:pPr>
        <w:rPr>
          <w:rFonts w:ascii="Times New Roman" w:hAnsi="Times New Roman" w:cs="Times New Roman"/>
        </w:rPr>
      </w:pPr>
      <w:r>
        <w:rPr>
          <w:noProof/>
          <w:lang w:eastAsia="en-US"/>
        </w:rPr>
        <w:drawing>
          <wp:anchor distT="0" distB="0" distL="0" distR="0" simplePos="0" relativeHeight="251660288" behindDoc="0" locked="0" layoutInCell="1" allowOverlap="1">
            <wp:simplePos x="0" y="0"/>
            <wp:positionH relativeFrom="column">
              <wp:posOffset>0</wp:posOffset>
            </wp:positionH>
            <wp:positionV relativeFrom="paragraph">
              <wp:posOffset>534670</wp:posOffset>
            </wp:positionV>
            <wp:extent cx="5942965" cy="4838065"/>
            <wp:effectExtent l="19050" t="0" r="635" b="0"/>
            <wp:wrapSquare wrapText="larges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942965" cy="4838065"/>
                    </a:xfrm>
                    <a:prstGeom prst="rect">
                      <a:avLst/>
                    </a:prstGeom>
                    <a:solidFill>
                      <a:srgbClr val="FFFFFF"/>
                    </a:solidFill>
                    <a:ln w="9525">
                      <a:noFill/>
                      <a:miter lim="800000"/>
                      <a:headEnd/>
                      <a:tailEnd/>
                    </a:ln>
                  </pic:spPr>
                </pic:pic>
              </a:graphicData>
            </a:graphic>
          </wp:anchor>
        </w:drawing>
      </w:r>
    </w:p>
    <w:p w:rsidR="00D2389E" w:rsidRDefault="00D2389E">
      <w:pPr>
        <w:rPr>
          <w:rFonts w:ascii="Times New Roman" w:hAnsi="Times New Roman" w:cs="Times New Roman"/>
          <w:b/>
          <w:bCs/>
          <w:sz w:val="28"/>
          <w:szCs w:val="28"/>
        </w:rPr>
      </w:pPr>
    </w:p>
    <w:p w:rsidR="00D2389E" w:rsidRDefault="00D2389E">
      <w:pPr>
        <w:pageBreakBefore/>
        <w:ind w:firstLine="720"/>
        <w:jc w:val="center"/>
      </w:pPr>
      <w:r>
        <w:rPr>
          <w:rFonts w:ascii="Times New Roman" w:hAnsi="Times New Roman" w:cs="Times New Roman"/>
          <w:b/>
          <w:sz w:val="32"/>
          <w:szCs w:val="32"/>
        </w:rPr>
        <w:lastRenderedPageBreak/>
        <w:t>6. SCREENSHOTS</w:t>
      </w:r>
    </w:p>
    <w:p w:rsidR="00D2389E" w:rsidRDefault="00D2389E">
      <w:r>
        <w:rPr>
          <w:rFonts w:ascii="Times New Roman" w:hAnsi="Times New Roman" w:cs="Times New Roman"/>
          <w:b/>
          <w:sz w:val="28"/>
          <w:szCs w:val="28"/>
        </w:rPr>
        <w:t xml:space="preserve">6.1 </w:t>
      </w:r>
      <w:r w:rsidR="001D7846">
        <w:rPr>
          <w:rFonts w:ascii="Times New Roman" w:hAnsi="Times New Roman" w:cs="Times New Roman"/>
          <w:b/>
          <w:sz w:val="28"/>
          <w:szCs w:val="28"/>
        </w:rPr>
        <w:t>Welcome Page</w:t>
      </w:r>
    </w:p>
    <w:p w:rsidR="00D2389E" w:rsidRDefault="007511C5">
      <w:pPr>
        <w:jc w:val="cente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extent cx="5943600" cy="3175000"/>
            <wp:effectExtent l="19050" t="0" r="0" b="0"/>
            <wp:docPr id="16" name="Picture 16" descr="welcome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lcomepage(2)"/>
                    <pic:cNvPicPr>
                      <a:picLocks noChangeAspect="1" noChangeArrowheads="1"/>
                    </pic:cNvPicPr>
                  </pic:nvPicPr>
                  <pic:blipFill>
                    <a:blip r:embed="rId19"/>
                    <a:srcRect/>
                    <a:stretch>
                      <a:fillRect/>
                    </a:stretch>
                  </pic:blipFill>
                  <pic:spPr bwMode="auto">
                    <a:xfrm>
                      <a:off x="0" y="0"/>
                      <a:ext cx="5943600" cy="3175000"/>
                    </a:xfrm>
                    <a:prstGeom prst="rect">
                      <a:avLst/>
                    </a:prstGeom>
                    <a:noFill/>
                    <a:ln w="9525">
                      <a:noFill/>
                      <a:miter lim="800000"/>
                      <a:headEnd/>
                      <a:tailEnd/>
                    </a:ln>
                  </pic:spPr>
                </pic:pic>
              </a:graphicData>
            </a:graphic>
          </wp:inline>
        </w:drawing>
      </w:r>
    </w:p>
    <w:p w:rsidR="00017AE2" w:rsidRDefault="00017AE2" w:rsidP="00017AE2"/>
    <w:p w:rsidR="00017AE2" w:rsidRDefault="006E061D" w:rsidP="00017AE2">
      <w:pPr>
        <w:numPr>
          <w:ilvl w:val="0"/>
          <w:numId w:val="19"/>
        </w:numPr>
        <w:spacing w:line="360" w:lineRule="auto"/>
        <w:jc w:val="both"/>
        <w:rPr>
          <w:rFonts w:ascii="Times New Roman" w:hAnsi="Times New Roman" w:cs="Times New Roman"/>
          <w:bCs/>
          <w:sz w:val="28"/>
          <w:szCs w:val="28"/>
        </w:rPr>
      </w:pPr>
      <w:r>
        <w:rPr>
          <w:rFonts w:ascii="Times New Roman" w:hAnsi="Times New Roman" w:cs="Times New Roman"/>
          <w:sz w:val="28"/>
          <w:szCs w:val="28"/>
        </w:rPr>
        <w:t>It is an welcome page of website.</w:t>
      </w:r>
    </w:p>
    <w:p w:rsidR="00017AE2" w:rsidRPr="00017AE2" w:rsidRDefault="006E061D" w:rsidP="00017AE2">
      <w:pPr>
        <w:numPr>
          <w:ilvl w:val="0"/>
          <w:numId w:val="19"/>
        </w:numPr>
        <w:spacing w:line="360" w:lineRule="auto"/>
        <w:jc w:val="both"/>
        <w:rPr>
          <w:rFonts w:ascii="Times New Roman" w:hAnsi="Times New Roman" w:cs="Times New Roman"/>
          <w:bCs/>
          <w:sz w:val="28"/>
          <w:szCs w:val="28"/>
        </w:rPr>
      </w:pPr>
      <w:r>
        <w:rPr>
          <w:rFonts w:ascii="Times New Roman" w:hAnsi="Times New Roman" w:cs="Times New Roman"/>
          <w:sz w:val="28"/>
          <w:szCs w:val="28"/>
        </w:rPr>
        <w:t>It appears before the starting of website.</w:t>
      </w:r>
    </w:p>
    <w:p w:rsidR="00017AE2" w:rsidRPr="00017AE2" w:rsidRDefault="00017AE2" w:rsidP="006E061D">
      <w:pPr>
        <w:ind w:left="720"/>
      </w:pPr>
    </w:p>
    <w:p w:rsidR="00017AE2" w:rsidRDefault="00017AE2" w:rsidP="00017AE2">
      <w:pPr>
        <w:spacing w:line="360" w:lineRule="auto"/>
        <w:ind w:left="720"/>
        <w:jc w:val="both"/>
        <w:rPr>
          <w:rFonts w:ascii="Times New Roman" w:hAnsi="Times New Roman" w:cs="Times New Roman"/>
          <w:bCs/>
          <w:color w:val="FF0000"/>
          <w:sz w:val="28"/>
          <w:szCs w:val="28"/>
        </w:rPr>
      </w:pPr>
    </w:p>
    <w:p w:rsidR="006E061D" w:rsidRDefault="006E061D" w:rsidP="00017AE2">
      <w:pPr>
        <w:spacing w:line="360" w:lineRule="auto"/>
        <w:ind w:left="720"/>
        <w:jc w:val="both"/>
        <w:rPr>
          <w:rFonts w:ascii="Times New Roman" w:hAnsi="Times New Roman" w:cs="Times New Roman"/>
          <w:bCs/>
          <w:color w:val="FF0000"/>
          <w:sz w:val="28"/>
          <w:szCs w:val="28"/>
        </w:rPr>
      </w:pPr>
    </w:p>
    <w:p w:rsidR="005B44B1" w:rsidRDefault="006E061D" w:rsidP="006E061D">
      <w:pPr>
        <w:rPr>
          <w:rFonts w:ascii="Times New Roman" w:hAnsi="Times New Roman" w:cs="Times New Roman"/>
          <w:b/>
          <w:sz w:val="28"/>
          <w:szCs w:val="28"/>
        </w:rPr>
      </w:pPr>
      <w:r>
        <w:rPr>
          <w:rFonts w:ascii="Times New Roman" w:hAnsi="Times New Roman" w:cs="Times New Roman"/>
          <w:bCs/>
          <w:color w:val="FF0000"/>
          <w:sz w:val="28"/>
          <w:szCs w:val="28"/>
        </w:rPr>
        <w:br w:type="page"/>
      </w:r>
      <w:r>
        <w:rPr>
          <w:rFonts w:ascii="Times New Roman" w:hAnsi="Times New Roman" w:cs="Times New Roman"/>
          <w:b/>
          <w:sz w:val="28"/>
          <w:szCs w:val="28"/>
        </w:rPr>
        <w:lastRenderedPageBreak/>
        <w:t>6.2 Login Page</w:t>
      </w:r>
      <w:r w:rsidR="008E5D2D">
        <w:rPr>
          <w:rFonts w:ascii="Times New Roman" w:hAnsi="Times New Roman" w:cs="Times New Roman"/>
          <w:b/>
          <w:sz w:val="28"/>
          <w:szCs w:val="28"/>
        </w:rPr>
        <w:t xml:space="preserve"> </w:t>
      </w:r>
    </w:p>
    <w:p w:rsidR="006E061D" w:rsidRDefault="007511C5" w:rsidP="006E061D">
      <w:r>
        <w:rPr>
          <w:rFonts w:ascii="Times New Roman" w:hAnsi="Times New Roman" w:cs="Times New Roman"/>
          <w:b/>
          <w:noProof/>
          <w:sz w:val="28"/>
          <w:szCs w:val="28"/>
          <w:lang w:eastAsia="en-US"/>
        </w:rPr>
        <w:drawing>
          <wp:inline distT="0" distB="0" distL="0" distR="0">
            <wp:extent cx="5943600" cy="3175000"/>
            <wp:effectExtent l="19050" t="0" r="0" b="0"/>
            <wp:docPr id="17" name="Picture 17" descr="log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in (2)"/>
                    <pic:cNvPicPr>
                      <a:picLocks noChangeAspect="1" noChangeArrowheads="1"/>
                    </pic:cNvPicPr>
                  </pic:nvPicPr>
                  <pic:blipFill>
                    <a:blip r:embed="rId20"/>
                    <a:srcRect/>
                    <a:stretch>
                      <a:fillRect/>
                    </a:stretch>
                  </pic:blipFill>
                  <pic:spPr bwMode="auto">
                    <a:xfrm>
                      <a:off x="0" y="0"/>
                      <a:ext cx="5943600" cy="3175000"/>
                    </a:xfrm>
                    <a:prstGeom prst="rect">
                      <a:avLst/>
                    </a:prstGeom>
                    <a:noFill/>
                    <a:ln w="9525">
                      <a:noFill/>
                      <a:miter lim="800000"/>
                      <a:headEnd/>
                      <a:tailEnd/>
                    </a:ln>
                  </pic:spPr>
                </pic:pic>
              </a:graphicData>
            </a:graphic>
          </wp:inline>
        </w:drawing>
      </w:r>
    </w:p>
    <w:p w:rsidR="009C7C3C" w:rsidRPr="009C7C3C" w:rsidRDefault="009C7C3C" w:rsidP="006E061D"/>
    <w:p w:rsidR="006E061D" w:rsidRPr="006E061D" w:rsidRDefault="006E061D" w:rsidP="006E061D">
      <w:pPr>
        <w:numPr>
          <w:ilvl w:val="0"/>
          <w:numId w:val="19"/>
        </w:numPr>
        <w:spacing w:line="360" w:lineRule="auto"/>
        <w:jc w:val="both"/>
        <w:rPr>
          <w:rFonts w:ascii="Times New Roman" w:hAnsi="Times New Roman" w:cs="Times New Roman"/>
          <w:bCs/>
          <w:sz w:val="28"/>
          <w:szCs w:val="28"/>
        </w:rPr>
      </w:pPr>
      <w:r>
        <w:rPr>
          <w:rFonts w:ascii="Times New Roman" w:hAnsi="Times New Roman" w:cs="Times New Roman"/>
          <w:sz w:val="28"/>
          <w:szCs w:val="28"/>
        </w:rPr>
        <w:t>These</w:t>
      </w:r>
      <w:r w:rsidR="008E5D2D">
        <w:rPr>
          <w:rFonts w:ascii="Times New Roman" w:hAnsi="Times New Roman" w:cs="Times New Roman"/>
          <w:sz w:val="28"/>
          <w:szCs w:val="28"/>
        </w:rPr>
        <w:t xml:space="preserve"> </w:t>
      </w:r>
      <w:r>
        <w:rPr>
          <w:rFonts w:ascii="Times New Roman" w:hAnsi="Times New Roman" w:cs="Times New Roman"/>
          <w:sz w:val="28"/>
          <w:szCs w:val="28"/>
        </w:rPr>
        <w:t xml:space="preserve"> page displays the login process.</w:t>
      </w:r>
    </w:p>
    <w:p w:rsidR="006E061D" w:rsidRDefault="006E061D" w:rsidP="006E061D">
      <w:pPr>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User has to login </w:t>
      </w:r>
      <w:r w:rsidR="00FE30C3">
        <w:rPr>
          <w:rFonts w:ascii="Times New Roman" w:hAnsi="Times New Roman" w:cs="Times New Roman"/>
          <w:sz w:val="28"/>
          <w:szCs w:val="28"/>
        </w:rPr>
        <w:t xml:space="preserve">their account </w:t>
      </w:r>
      <w:r>
        <w:rPr>
          <w:rFonts w:ascii="Times New Roman" w:hAnsi="Times New Roman" w:cs="Times New Roman"/>
          <w:sz w:val="28"/>
          <w:szCs w:val="28"/>
        </w:rPr>
        <w:t>in this page for performing further operation.</w:t>
      </w:r>
    </w:p>
    <w:p w:rsidR="006E061D" w:rsidRDefault="006E061D" w:rsidP="006E061D">
      <w:pPr>
        <w:rPr>
          <w:rFonts w:ascii="Times New Roman" w:hAnsi="Times New Roman" w:cs="Times New Roman"/>
          <w:b/>
          <w:sz w:val="28"/>
          <w:szCs w:val="28"/>
        </w:rPr>
      </w:pPr>
      <w:r>
        <w:rPr>
          <w:rFonts w:ascii="Times New Roman" w:hAnsi="Times New Roman" w:cs="Times New Roman"/>
          <w:sz w:val="28"/>
          <w:szCs w:val="28"/>
        </w:rPr>
        <w:br w:type="page"/>
      </w:r>
      <w:r>
        <w:rPr>
          <w:rFonts w:ascii="Times New Roman" w:hAnsi="Times New Roman" w:cs="Times New Roman"/>
          <w:sz w:val="28"/>
          <w:szCs w:val="28"/>
        </w:rPr>
        <w:lastRenderedPageBreak/>
        <w:t xml:space="preserve"> </w:t>
      </w:r>
      <w:r w:rsidR="001F14F3">
        <w:rPr>
          <w:rFonts w:ascii="Times New Roman" w:hAnsi="Times New Roman" w:cs="Times New Roman"/>
          <w:b/>
          <w:sz w:val="28"/>
          <w:szCs w:val="28"/>
        </w:rPr>
        <w:t>6.3</w:t>
      </w:r>
      <w:r>
        <w:rPr>
          <w:rFonts w:ascii="Times New Roman" w:hAnsi="Times New Roman" w:cs="Times New Roman"/>
          <w:b/>
          <w:sz w:val="28"/>
          <w:szCs w:val="28"/>
        </w:rPr>
        <w:t xml:space="preserve"> Register Page</w:t>
      </w:r>
    </w:p>
    <w:p w:rsidR="006E061D" w:rsidRDefault="007511C5" w:rsidP="004854D2">
      <w:pP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extent cx="5943600" cy="3175000"/>
            <wp:effectExtent l="19050" t="0" r="0" b="0"/>
            <wp:docPr id="18" name="Picture 18" descr="regist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ister (2)"/>
                    <pic:cNvPicPr>
                      <a:picLocks noChangeAspect="1" noChangeArrowheads="1"/>
                    </pic:cNvPicPr>
                  </pic:nvPicPr>
                  <pic:blipFill>
                    <a:blip r:embed="rId21"/>
                    <a:srcRect/>
                    <a:stretch>
                      <a:fillRect/>
                    </a:stretch>
                  </pic:blipFill>
                  <pic:spPr bwMode="auto">
                    <a:xfrm>
                      <a:off x="0" y="0"/>
                      <a:ext cx="5943600" cy="3175000"/>
                    </a:xfrm>
                    <a:prstGeom prst="rect">
                      <a:avLst/>
                    </a:prstGeom>
                    <a:noFill/>
                    <a:ln w="9525">
                      <a:noFill/>
                      <a:miter lim="800000"/>
                      <a:headEnd/>
                      <a:tailEnd/>
                    </a:ln>
                  </pic:spPr>
                </pic:pic>
              </a:graphicData>
            </a:graphic>
          </wp:inline>
        </w:drawing>
      </w:r>
    </w:p>
    <w:p w:rsidR="004854D2" w:rsidRPr="004854D2" w:rsidRDefault="004854D2" w:rsidP="004854D2">
      <w:pPr>
        <w:rPr>
          <w:rFonts w:ascii="Times New Roman" w:hAnsi="Times New Roman" w:cs="Times New Roman"/>
          <w:b/>
          <w:sz w:val="28"/>
          <w:szCs w:val="28"/>
        </w:rPr>
      </w:pPr>
    </w:p>
    <w:p w:rsidR="00FE30C3" w:rsidRPr="00FE30C3" w:rsidRDefault="00FE30C3" w:rsidP="00FE30C3">
      <w:pPr>
        <w:numPr>
          <w:ilvl w:val="0"/>
          <w:numId w:val="19"/>
        </w:numPr>
        <w:spacing w:line="360" w:lineRule="auto"/>
        <w:jc w:val="both"/>
        <w:rPr>
          <w:rFonts w:ascii="Times New Roman" w:hAnsi="Times New Roman" w:cs="Times New Roman"/>
          <w:bCs/>
          <w:sz w:val="28"/>
          <w:szCs w:val="28"/>
        </w:rPr>
      </w:pPr>
      <w:r>
        <w:rPr>
          <w:rFonts w:ascii="Times New Roman" w:hAnsi="Times New Roman" w:cs="Times New Roman"/>
          <w:sz w:val="28"/>
          <w:szCs w:val="28"/>
        </w:rPr>
        <w:t xml:space="preserve">These </w:t>
      </w:r>
      <w:r w:rsidR="004854D2">
        <w:rPr>
          <w:rFonts w:ascii="Times New Roman" w:hAnsi="Times New Roman" w:cs="Times New Roman"/>
          <w:sz w:val="28"/>
          <w:szCs w:val="28"/>
        </w:rPr>
        <w:t xml:space="preserve"> </w:t>
      </w:r>
      <w:r w:rsidR="009C7C3C">
        <w:rPr>
          <w:rFonts w:ascii="Times New Roman" w:hAnsi="Times New Roman" w:cs="Times New Roman"/>
          <w:sz w:val="28"/>
          <w:szCs w:val="28"/>
        </w:rPr>
        <w:t xml:space="preserve"> </w:t>
      </w:r>
      <w:r>
        <w:rPr>
          <w:rFonts w:ascii="Times New Roman" w:hAnsi="Times New Roman" w:cs="Times New Roman"/>
          <w:sz w:val="28"/>
          <w:szCs w:val="28"/>
        </w:rPr>
        <w:t>page displays the register process.</w:t>
      </w:r>
    </w:p>
    <w:p w:rsidR="00FE30C3" w:rsidRPr="009858E7" w:rsidRDefault="00FE30C3" w:rsidP="00FE30C3">
      <w:pPr>
        <w:numPr>
          <w:ilvl w:val="0"/>
          <w:numId w:val="19"/>
        </w:numPr>
        <w:spacing w:line="360" w:lineRule="auto"/>
        <w:jc w:val="both"/>
        <w:rPr>
          <w:rFonts w:ascii="Times New Roman" w:hAnsi="Times New Roman" w:cs="Times New Roman"/>
          <w:bCs/>
          <w:sz w:val="28"/>
          <w:szCs w:val="28"/>
        </w:rPr>
      </w:pPr>
      <w:r>
        <w:rPr>
          <w:rFonts w:ascii="Times New Roman" w:hAnsi="Times New Roman" w:cs="Times New Roman"/>
          <w:sz w:val="28"/>
          <w:szCs w:val="28"/>
        </w:rPr>
        <w:t>New users have to register their details in this page.</w:t>
      </w:r>
    </w:p>
    <w:p w:rsidR="009858E7" w:rsidRPr="006E061D" w:rsidRDefault="009858E7" w:rsidP="00FE30C3">
      <w:pPr>
        <w:numPr>
          <w:ilvl w:val="0"/>
          <w:numId w:val="19"/>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User can register by filling above details.</w:t>
      </w:r>
    </w:p>
    <w:p w:rsidR="00FE30C3" w:rsidRDefault="00FE30C3" w:rsidP="006E061D">
      <w:pPr>
        <w:spacing w:line="360" w:lineRule="auto"/>
        <w:ind w:left="360"/>
        <w:jc w:val="both"/>
        <w:rPr>
          <w:rFonts w:ascii="Times New Roman" w:hAnsi="Times New Roman" w:cs="Times New Roman"/>
          <w:bCs/>
          <w:sz w:val="28"/>
          <w:szCs w:val="28"/>
        </w:rPr>
      </w:pPr>
    </w:p>
    <w:p w:rsidR="00FE30C3" w:rsidRDefault="00FE30C3" w:rsidP="006E061D">
      <w:pPr>
        <w:spacing w:line="360" w:lineRule="auto"/>
        <w:ind w:left="360"/>
        <w:jc w:val="both"/>
        <w:rPr>
          <w:rFonts w:ascii="Times New Roman" w:hAnsi="Times New Roman" w:cs="Times New Roman"/>
          <w:bCs/>
          <w:sz w:val="28"/>
          <w:szCs w:val="28"/>
        </w:rPr>
      </w:pPr>
    </w:p>
    <w:p w:rsidR="00FE30C3" w:rsidRDefault="00FE30C3" w:rsidP="00FE30C3">
      <w:pPr>
        <w:spacing w:line="360" w:lineRule="auto"/>
        <w:jc w:val="both"/>
        <w:rPr>
          <w:rFonts w:ascii="Times New Roman" w:hAnsi="Times New Roman" w:cs="Times New Roman"/>
          <w:b/>
          <w:sz w:val="28"/>
          <w:szCs w:val="28"/>
        </w:rPr>
      </w:pPr>
      <w:r>
        <w:rPr>
          <w:rFonts w:ascii="Times New Roman" w:hAnsi="Times New Roman" w:cs="Times New Roman"/>
          <w:bCs/>
          <w:sz w:val="28"/>
          <w:szCs w:val="28"/>
        </w:rPr>
        <w:br w:type="page"/>
      </w:r>
      <w:r w:rsidR="001F14F3">
        <w:rPr>
          <w:rFonts w:ascii="Times New Roman" w:hAnsi="Times New Roman" w:cs="Times New Roman"/>
          <w:b/>
          <w:sz w:val="28"/>
          <w:szCs w:val="28"/>
        </w:rPr>
        <w:lastRenderedPageBreak/>
        <w:t xml:space="preserve">6.4 </w:t>
      </w:r>
      <w:r>
        <w:rPr>
          <w:rFonts w:ascii="Times New Roman" w:hAnsi="Times New Roman" w:cs="Times New Roman"/>
          <w:b/>
          <w:sz w:val="28"/>
          <w:szCs w:val="28"/>
        </w:rPr>
        <w:t>Home Page</w:t>
      </w:r>
    </w:p>
    <w:p w:rsidR="00FE30C3" w:rsidRDefault="007511C5" w:rsidP="00FE30C3">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extent cx="5943600" cy="3175000"/>
            <wp:effectExtent l="19050" t="0" r="0" b="0"/>
            <wp:docPr id="19" name="Picture 19" descr="home_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me_page (2)"/>
                    <pic:cNvPicPr>
                      <a:picLocks noChangeAspect="1" noChangeArrowheads="1"/>
                    </pic:cNvPicPr>
                  </pic:nvPicPr>
                  <pic:blipFill>
                    <a:blip r:embed="rId22"/>
                    <a:srcRect/>
                    <a:stretch>
                      <a:fillRect/>
                    </a:stretch>
                  </pic:blipFill>
                  <pic:spPr bwMode="auto">
                    <a:xfrm>
                      <a:off x="0" y="0"/>
                      <a:ext cx="5943600" cy="3175000"/>
                    </a:xfrm>
                    <a:prstGeom prst="rect">
                      <a:avLst/>
                    </a:prstGeom>
                    <a:noFill/>
                    <a:ln w="9525">
                      <a:noFill/>
                      <a:miter lim="800000"/>
                      <a:headEnd/>
                      <a:tailEnd/>
                    </a:ln>
                  </pic:spPr>
                </pic:pic>
              </a:graphicData>
            </a:graphic>
          </wp:inline>
        </w:drawing>
      </w:r>
    </w:p>
    <w:p w:rsidR="00FC1D79" w:rsidRPr="00FC1D79" w:rsidRDefault="00FC1D79" w:rsidP="00FE30C3">
      <w:pPr>
        <w:spacing w:line="360" w:lineRule="auto"/>
        <w:jc w:val="both"/>
        <w:rPr>
          <w:rFonts w:ascii="Times New Roman" w:hAnsi="Times New Roman" w:cs="Times New Roman"/>
          <w:b/>
          <w:sz w:val="28"/>
          <w:szCs w:val="28"/>
        </w:rPr>
      </w:pPr>
    </w:p>
    <w:p w:rsidR="00FE30C3" w:rsidRPr="00FE30C3" w:rsidRDefault="00FE30C3" w:rsidP="00FE30C3">
      <w:pPr>
        <w:numPr>
          <w:ilvl w:val="0"/>
          <w:numId w:val="19"/>
        </w:numPr>
        <w:spacing w:line="360" w:lineRule="auto"/>
        <w:jc w:val="both"/>
        <w:rPr>
          <w:rFonts w:ascii="Times New Roman" w:hAnsi="Times New Roman" w:cs="Times New Roman"/>
          <w:bCs/>
          <w:sz w:val="28"/>
          <w:szCs w:val="28"/>
        </w:rPr>
      </w:pPr>
      <w:r>
        <w:rPr>
          <w:rFonts w:ascii="Times New Roman" w:hAnsi="Times New Roman" w:cs="Times New Roman"/>
          <w:sz w:val="28"/>
          <w:szCs w:val="28"/>
        </w:rPr>
        <w:t>These</w:t>
      </w:r>
      <w:r w:rsidR="005E03F5">
        <w:rPr>
          <w:rFonts w:ascii="Times New Roman" w:hAnsi="Times New Roman" w:cs="Times New Roman"/>
          <w:sz w:val="28"/>
          <w:szCs w:val="28"/>
        </w:rPr>
        <w:t xml:space="preserve"> </w:t>
      </w:r>
      <w:r>
        <w:rPr>
          <w:rFonts w:ascii="Times New Roman" w:hAnsi="Times New Roman" w:cs="Times New Roman"/>
          <w:sz w:val="28"/>
          <w:szCs w:val="28"/>
        </w:rPr>
        <w:t xml:space="preserve"> page displays the three different programming languages.</w:t>
      </w:r>
    </w:p>
    <w:p w:rsidR="00FE30C3" w:rsidRPr="00FE30C3" w:rsidRDefault="00FE30C3" w:rsidP="00FE30C3">
      <w:pPr>
        <w:numPr>
          <w:ilvl w:val="0"/>
          <w:numId w:val="19"/>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User has to select any one for performing further programming tasks.</w:t>
      </w:r>
    </w:p>
    <w:p w:rsidR="00FE30C3" w:rsidRDefault="00FE30C3" w:rsidP="00FE30C3">
      <w:pPr>
        <w:spacing w:line="360" w:lineRule="auto"/>
        <w:jc w:val="both"/>
        <w:rPr>
          <w:rFonts w:ascii="Times New Roman" w:hAnsi="Times New Roman" w:cs="Times New Roman"/>
          <w:bCs/>
          <w:sz w:val="28"/>
          <w:szCs w:val="28"/>
        </w:rPr>
      </w:pPr>
    </w:p>
    <w:p w:rsidR="001F14F3" w:rsidRDefault="001F14F3" w:rsidP="006E061D"/>
    <w:p w:rsidR="00B9256B" w:rsidRDefault="001F14F3" w:rsidP="001F14F3">
      <w:pPr>
        <w:spacing w:line="360" w:lineRule="auto"/>
        <w:jc w:val="both"/>
        <w:rPr>
          <w:rFonts w:ascii="Times New Roman" w:hAnsi="Times New Roman" w:cs="Times New Roman"/>
          <w:b/>
          <w:sz w:val="28"/>
          <w:szCs w:val="28"/>
        </w:rPr>
      </w:pPr>
      <w:r>
        <w:br w:type="page"/>
      </w:r>
      <w:r w:rsidR="00E917D3">
        <w:rPr>
          <w:rFonts w:ascii="Times New Roman" w:hAnsi="Times New Roman" w:cs="Times New Roman"/>
          <w:b/>
          <w:sz w:val="28"/>
          <w:szCs w:val="28"/>
        </w:rPr>
        <w:lastRenderedPageBreak/>
        <w:t xml:space="preserve">6.5 </w:t>
      </w:r>
      <w:r w:rsidR="00BD4A08">
        <w:rPr>
          <w:rFonts w:ascii="Times New Roman" w:hAnsi="Times New Roman" w:cs="Times New Roman"/>
          <w:b/>
          <w:sz w:val="28"/>
          <w:szCs w:val="28"/>
        </w:rPr>
        <w:t>Code Testing</w:t>
      </w:r>
      <w:r w:rsidR="00E917D3">
        <w:rPr>
          <w:rFonts w:ascii="Times New Roman" w:hAnsi="Times New Roman" w:cs="Times New Roman"/>
          <w:b/>
          <w:sz w:val="28"/>
          <w:szCs w:val="28"/>
        </w:rPr>
        <w:t xml:space="preserve"> </w:t>
      </w:r>
      <w:r>
        <w:rPr>
          <w:rFonts w:ascii="Times New Roman" w:hAnsi="Times New Roman" w:cs="Times New Roman"/>
          <w:b/>
          <w:sz w:val="28"/>
          <w:szCs w:val="28"/>
        </w:rPr>
        <w:t>Page</w:t>
      </w:r>
    </w:p>
    <w:p w:rsidR="001F14F3" w:rsidRDefault="007511C5" w:rsidP="001F14F3">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extent cx="5930900" cy="3200400"/>
            <wp:effectExtent l="19050" t="0" r="0" b="0"/>
            <wp:docPr id="20" name="Picture 20" descr="Screenshot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204)"/>
                    <pic:cNvPicPr>
                      <a:picLocks noChangeAspect="1" noChangeArrowheads="1"/>
                    </pic:cNvPicPr>
                  </pic:nvPicPr>
                  <pic:blipFill>
                    <a:blip r:embed="rId23"/>
                    <a:srcRect/>
                    <a:stretch>
                      <a:fillRect/>
                    </a:stretch>
                  </pic:blipFill>
                  <pic:spPr bwMode="auto">
                    <a:xfrm>
                      <a:off x="0" y="0"/>
                      <a:ext cx="5930900" cy="3200400"/>
                    </a:xfrm>
                    <a:prstGeom prst="rect">
                      <a:avLst/>
                    </a:prstGeom>
                    <a:noFill/>
                    <a:ln w="9525">
                      <a:noFill/>
                      <a:miter lim="800000"/>
                      <a:headEnd/>
                      <a:tailEnd/>
                    </a:ln>
                  </pic:spPr>
                </pic:pic>
              </a:graphicData>
            </a:graphic>
          </wp:inline>
        </w:drawing>
      </w:r>
    </w:p>
    <w:p w:rsidR="001F14F3" w:rsidRDefault="001F14F3" w:rsidP="001F14F3">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p>
    <w:p w:rsidR="001F14F3" w:rsidRPr="00FE30C3" w:rsidRDefault="001F14F3" w:rsidP="001F14F3">
      <w:pPr>
        <w:numPr>
          <w:ilvl w:val="0"/>
          <w:numId w:val="19"/>
        </w:numPr>
        <w:spacing w:line="360" w:lineRule="auto"/>
        <w:jc w:val="both"/>
        <w:rPr>
          <w:rFonts w:ascii="Times New Roman" w:hAnsi="Times New Roman" w:cs="Times New Roman"/>
          <w:bCs/>
          <w:sz w:val="28"/>
          <w:szCs w:val="28"/>
        </w:rPr>
      </w:pPr>
      <w:r>
        <w:rPr>
          <w:rFonts w:ascii="Times New Roman" w:hAnsi="Times New Roman" w:cs="Times New Roman"/>
          <w:sz w:val="28"/>
          <w:szCs w:val="28"/>
        </w:rPr>
        <w:t xml:space="preserve">In this page user has to </w:t>
      </w:r>
      <w:r w:rsidR="00625C18">
        <w:rPr>
          <w:rFonts w:ascii="Times New Roman" w:hAnsi="Times New Roman" w:cs="Times New Roman"/>
          <w:sz w:val="28"/>
          <w:szCs w:val="28"/>
        </w:rPr>
        <w:t>write</w:t>
      </w:r>
      <w:r>
        <w:rPr>
          <w:rFonts w:ascii="Times New Roman" w:hAnsi="Times New Roman" w:cs="Times New Roman"/>
          <w:sz w:val="28"/>
          <w:szCs w:val="28"/>
        </w:rPr>
        <w:t xml:space="preserve"> code by selecting any one programming language from given options. </w:t>
      </w:r>
    </w:p>
    <w:p w:rsidR="001F14F3" w:rsidRDefault="001F14F3" w:rsidP="001F14F3">
      <w:pPr>
        <w:numPr>
          <w:ilvl w:val="0"/>
          <w:numId w:val="19"/>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After the code is performed</w:t>
      </w:r>
      <w:r w:rsidR="00625C18">
        <w:rPr>
          <w:rFonts w:ascii="Times New Roman" w:hAnsi="Times New Roman" w:cs="Times New Roman"/>
          <w:bCs/>
          <w:sz w:val="28"/>
          <w:szCs w:val="28"/>
        </w:rPr>
        <w:t xml:space="preserve"> user has to run it by clicking on given green button.</w:t>
      </w:r>
    </w:p>
    <w:p w:rsidR="00E917D3" w:rsidRDefault="00625C18" w:rsidP="001F14F3">
      <w:pPr>
        <w:numPr>
          <w:ilvl w:val="0"/>
          <w:numId w:val="19"/>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The output of program will be displayed after clicking on green run code button.</w:t>
      </w:r>
    </w:p>
    <w:p w:rsidR="00F90CF0" w:rsidRDefault="00F90CF0" w:rsidP="00E917D3">
      <w:pPr>
        <w:rPr>
          <w:rFonts w:ascii="Times New Roman" w:hAnsi="Times New Roman" w:cs="Times New Roman"/>
          <w:bCs/>
          <w:sz w:val="28"/>
          <w:szCs w:val="28"/>
        </w:rPr>
      </w:pPr>
    </w:p>
    <w:p w:rsidR="00F90CF0" w:rsidRDefault="00F90CF0" w:rsidP="00E917D3">
      <w:pPr>
        <w:rPr>
          <w:rFonts w:ascii="Times New Roman" w:hAnsi="Times New Roman" w:cs="Times New Roman"/>
          <w:bCs/>
          <w:sz w:val="28"/>
          <w:szCs w:val="28"/>
        </w:rPr>
      </w:pPr>
    </w:p>
    <w:p w:rsidR="00F90CF0" w:rsidRDefault="00F90CF0" w:rsidP="00E917D3">
      <w:pPr>
        <w:rPr>
          <w:rFonts w:ascii="Times New Roman" w:hAnsi="Times New Roman" w:cs="Times New Roman"/>
          <w:bCs/>
          <w:sz w:val="28"/>
          <w:szCs w:val="28"/>
        </w:rPr>
      </w:pPr>
    </w:p>
    <w:p w:rsidR="00F90CF0" w:rsidRDefault="00F90CF0" w:rsidP="00E917D3">
      <w:pPr>
        <w:rPr>
          <w:rFonts w:ascii="Times New Roman" w:hAnsi="Times New Roman" w:cs="Times New Roman"/>
          <w:bCs/>
          <w:sz w:val="28"/>
          <w:szCs w:val="28"/>
        </w:rPr>
      </w:pPr>
    </w:p>
    <w:p w:rsidR="003761A0" w:rsidRDefault="003761A0" w:rsidP="00E917D3">
      <w:pPr>
        <w:rPr>
          <w:rFonts w:ascii="Times New Roman" w:hAnsi="Times New Roman" w:cs="Times New Roman"/>
          <w:bCs/>
          <w:sz w:val="28"/>
          <w:szCs w:val="28"/>
        </w:rPr>
      </w:pPr>
    </w:p>
    <w:p w:rsidR="00BC3822" w:rsidRDefault="00BC3822" w:rsidP="00E917D3">
      <w:pPr>
        <w:rPr>
          <w:rFonts w:ascii="Times New Roman" w:hAnsi="Times New Roman" w:cs="Times New Roman"/>
          <w:bCs/>
          <w:sz w:val="28"/>
          <w:szCs w:val="28"/>
        </w:rPr>
      </w:pPr>
    </w:p>
    <w:p w:rsidR="00B23E0C" w:rsidRDefault="00F90CF0" w:rsidP="00E917D3">
      <w:pPr>
        <w:rPr>
          <w:rFonts w:ascii="Times New Roman" w:hAnsi="Times New Roman" w:cs="Times New Roman"/>
          <w:bCs/>
          <w:sz w:val="28"/>
          <w:szCs w:val="28"/>
        </w:rPr>
      </w:pPr>
      <w:r>
        <w:rPr>
          <w:rFonts w:ascii="Times New Roman" w:hAnsi="Times New Roman" w:cs="Times New Roman"/>
          <w:b/>
          <w:sz w:val="28"/>
          <w:szCs w:val="28"/>
        </w:rPr>
        <w:lastRenderedPageBreak/>
        <w:t>6.6 Problem Solving</w:t>
      </w:r>
      <w:r>
        <w:rPr>
          <w:rFonts w:ascii="Times New Roman" w:hAnsi="Times New Roman" w:cs="Times New Roman"/>
          <w:bCs/>
          <w:sz w:val="28"/>
          <w:szCs w:val="28"/>
        </w:rPr>
        <w:t xml:space="preserve"> </w:t>
      </w:r>
    </w:p>
    <w:p w:rsidR="00E92EC2" w:rsidRDefault="00F90CF0" w:rsidP="00E917D3">
      <w:pPr>
        <w:rPr>
          <w:rFonts w:ascii="Times New Roman" w:hAnsi="Times New Roman" w:cs="Times New Roman"/>
          <w:bCs/>
          <w:sz w:val="28"/>
          <w:szCs w:val="28"/>
        </w:rPr>
      </w:pPr>
      <w:r w:rsidRPr="00F90CF0">
        <w:rPr>
          <w:rFonts w:ascii="Times New Roman" w:hAnsi="Times New Roman" w:cs="Times New Roman"/>
          <w:bCs/>
          <w:sz w:val="28"/>
          <w:szCs w:val="28"/>
        </w:rPr>
        <w:drawing>
          <wp:inline distT="0" distB="0" distL="0" distR="0">
            <wp:extent cx="5943600" cy="2984500"/>
            <wp:effectExtent l="19050" t="0" r="0" b="0"/>
            <wp:docPr id="1" name="Picture 59" descr="C:\Users\DELL\Downloads\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ELL\Downloads\ss1.png"/>
                    <pic:cNvPicPr>
                      <a:picLocks noChangeAspect="1" noChangeArrowheads="1"/>
                    </pic:cNvPicPr>
                  </pic:nvPicPr>
                  <pic:blipFill>
                    <a:blip r:embed="rId24"/>
                    <a:srcRect/>
                    <a:stretch>
                      <a:fillRect/>
                    </a:stretch>
                  </pic:blipFill>
                  <pic:spPr bwMode="auto">
                    <a:xfrm>
                      <a:off x="0" y="0"/>
                      <a:ext cx="5943600" cy="2984500"/>
                    </a:xfrm>
                    <a:prstGeom prst="rect">
                      <a:avLst/>
                    </a:prstGeom>
                    <a:noFill/>
                    <a:ln w="9525">
                      <a:noFill/>
                      <a:miter lim="800000"/>
                      <a:headEnd/>
                      <a:tailEnd/>
                    </a:ln>
                  </pic:spPr>
                </pic:pic>
              </a:graphicData>
            </a:graphic>
          </wp:inline>
        </w:drawing>
      </w:r>
    </w:p>
    <w:p w:rsidR="00E92EC2" w:rsidRDefault="00E92EC2" w:rsidP="00E917D3">
      <w:pPr>
        <w:rPr>
          <w:rFonts w:ascii="Times New Roman" w:hAnsi="Times New Roman" w:cs="Times New Roman"/>
          <w:bCs/>
          <w:sz w:val="28"/>
          <w:szCs w:val="28"/>
        </w:rPr>
      </w:pPr>
    </w:p>
    <w:p w:rsidR="00E92EC2" w:rsidRPr="00C94392" w:rsidRDefault="00E92EC2" w:rsidP="00E92EC2">
      <w:pPr>
        <w:numPr>
          <w:ilvl w:val="0"/>
          <w:numId w:val="7"/>
        </w:numPr>
      </w:pPr>
      <w:r>
        <w:rPr>
          <w:rFonts w:ascii="Times New Roman" w:hAnsi="Times New Roman" w:cs="Times New Roman"/>
          <w:sz w:val="28"/>
          <w:szCs w:val="28"/>
        </w:rPr>
        <w:t>Problem solving page displays about solving the errors in program performed.</w:t>
      </w:r>
    </w:p>
    <w:p w:rsidR="00E92EC2" w:rsidRPr="00C94392" w:rsidRDefault="00E92EC2" w:rsidP="00E92EC2">
      <w:pPr>
        <w:numPr>
          <w:ilvl w:val="0"/>
          <w:numId w:val="7"/>
        </w:numPr>
        <w:rPr>
          <w:rFonts w:ascii="Times New Roman" w:hAnsi="Times New Roman" w:cs="Times New Roman"/>
          <w:sz w:val="28"/>
          <w:szCs w:val="28"/>
        </w:rPr>
      </w:pPr>
      <w:r w:rsidRPr="00C94392">
        <w:rPr>
          <w:rFonts w:ascii="Times New Roman" w:hAnsi="Times New Roman" w:cs="Times New Roman"/>
          <w:sz w:val="28"/>
          <w:szCs w:val="28"/>
        </w:rPr>
        <w:t xml:space="preserve">User can improve </w:t>
      </w:r>
      <w:r>
        <w:rPr>
          <w:rFonts w:ascii="Times New Roman" w:hAnsi="Times New Roman" w:cs="Times New Roman"/>
          <w:sz w:val="28"/>
          <w:szCs w:val="28"/>
        </w:rPr>
        <w:t>t</w:t>
      </w:r>
      <w:r w:rsidRPr="00C94392">
        <w:rPr>
          <w:rFonts w:ascii="Times New Roman" w:hAnsi="Times New Roman" w:cs="Times New Roman"/>
          <w:sz w:val="28"/>
          <w:szCs w:val="28"/>
        </w:rPr>
        <w:t xml:space="preserve">heir logic level in this page. </w:t>
      </w:r>
    </w:p>
    <w:p w:rsidR="000B71C7" w:rsidRDefault="00F90CF0" w:rsidP="00E917D3">
      <w:pPr>
        <w:rPr>
          <w:rFonts w:ascii="Times New Roman" w:hAnsi="Times New Roman" w:cs="Times New Roman"/>
          <w:bCs/>
          <w:sz w:val="28"/>
          <w:szCs w:val="28"/>
        </w:rPr>
      </w:pPr>
      <w:r w:rsidRPr="00F90CF0">
        <w:rPr>
          <w:rFonts w:ascii="Times New Roman" w:hAnsi="Times New Roman" w:cs="Times New Roman"/>
          <w:bCs/>
          <w:sz w:val="28"/>
          <w:szCs w:val="28"/>
        </w:rPr>
        <w:t xml:space="preserve"> </w:t>
      </w:r>
    </w:p>
    <w:p w:rsidR="000B71C7" w:rsidRDefault="000B71C7" w:rsidP="00E917D3">
      <w:pPr>
        <w:rPr>
          <w:rFonts w:ascii="Times New Roman" w:hAnsi="Times New Roman" w:cs="Times New Roman"/>
          <w:bCs/>
          <w:sz w:val="28"/>
          <w:szCs w:val="28"/>
        </w:rPr>
      </w:pPr>
    </w:p>
    <w:p w:rsidR="000B71C7" w:rsidRDefault="000B71C7" w:rsidP="00E917D3">
      <w:pPr>
        <w:rPr>
          <w:rFonts w:ascii="Times New Roman" w:hAnsi="Times New Roman" w:cs="Times New Roman"/>
          <w:bCs/>
          <w:sz w:val="28"/>
          <w:szCs w:val="28"/>
        </w:rPr>
      </w:pPr>
    </w:p>
    <w:p w:rsidR="000B71C7" w:rsidRDefault="000B71C7" w:rsidP="00E917D3">
      <w:pPr>
        <w:rPr>
          <w:rFonts w:ascii="Times New Roman" w:hAnsi="Times New Roman" w:cs="Times New Roman"/>
          <w:bCs/>
          <w:sz w:val="28"/>
          <w:szCs w:val="28"/>
        </w:rPr>
      </w:pPr>
    </w:p>
    <w:p w:rsidR="000B71C7" w:rsidRDefault="000B71C7" w:rsidP="00E917D3">
      <w:pPr>
        <w:rPr>
          <w:rFonts w:ascii="Times New Roman" w:hAnsi="Times New Roman" w:cs="Times New Roman"/>
          <w:bCs/>
          <w:sz w:val="28"/>
          <w:szCs w:val="28"/>
        </w:rPr>
      </w:pPr>
    </w:p>
    <w:p w:rsidR="000B71C7" w:rsidRDefault="000B71C7" w:rsidP="00E917D3">
      <w:pPr>
        <w:rPr>
          <w:rFonts w:ascii="Times New Roman" w:hAnsi="Times New Roman" w:cs="Times New Roman"/>
          <w:bCs/>
          <w:sz w:val="28"/>
          <w:szCs w:val="28"/>
        </w:rPr>
      </w:pPr>
    </w:p>
    <w:p w:rsidR="000B71C7" w:rsidRDefault="000B71C7" w:rsidP="00E917D3">
      <w:pPr>
        <w:rPr>
          <w:rFonts w:ascii="Times New Roman" w:hAnsi="Times New Roman" w:cs="Times New Roman"/>
          <w:bCs/>
          <w:sz w:val="28"/>
          <w:szCs w:val="28"/>
        </w:rPr>
      </w:pPr>
    </w:p>
    <w:p w:rsidR="000B71C7" w:rsidRDefault="000B71C7" w:rsidP="00E917D3">
      <w:pPr>
        <w:rPr>
          <w:rFonts w:ascii="Times New Roman" w:hAnsi="Times New Roman" w:cs="Times New Roman"/>
          <w:bCs/>
          <w:sz w:val="28"/>
          <w:szCs w:val="28"/>
        </w:rPr>
      </w:pPr>
    </w:p>
    <w:p w:rsidR="000B71C7" w:rsidRDefault="000B71C7" w:rsidP="00E917D3">
      <w:pPr>
        <w:rPr>
          <w:rFonts w:ascii="Times New Roman" w:hAnsi="Times New Roman" w:cs="Times New Roman"/>
          <w:bCs/>
          <w:sz w:val="28"/>
          <w:szCs w:val="28"/>
        </w:rPr>
      </w:pPr>
    </w:p>
    <w:p w:rsidR="000B71C7" w:rsidRDefault="000B71C7" w:rsidP="00E917D3">
      <w:pPr>
        <w:rPr>
          <w:rFonts w:ascii="Times New Roman" w:hAnsi="Times New Roman" w:cs="Times New Roman"/>
          <w:bCs/>
          <w:sz w:val="28"/>
          <w:szCs w:val="28"/>
        </w:rPr>
      </w:pPr>
    </w:p>
    <w:p w:rsidR="000B71C7" w:rsidRDefault="000B71C7" w:rsidP="00E917D3">
      <w:pPr>
        <w:rPr>
          <w:rFonts w:ascii="Times New Roman" w:hAnsi="Times New Roman" w:cs="Times New Roman"/>
          <w:bCs/>
          <w:sz w:val="28"/>
          <w:szCs w:val="28"/>
        </w:rPr>
      </w:pPr>
    </w:p>
    <w:p w:rsidR="000B71C7" w:rsidRDefault="000B71C7" w:rsidP="00E917D3">
      <w:pPr>
        <w:rPr>
          <w:rFonts w:ascii="Times New Roman" w:hAnsi="Times New Roman" w:cs="Times New Roman"/>
          <w:bCs/>
          <w:sz w:val="28"/>
          <w:szCs w:val="28"/>
        </w:rPr>
      </w:pPr>
    </w:p>
    <w:p w:rsidR="000B71C7" w:rsidRDefault="000B71C7" w:rsidP="000B71C7">
      <w:pPr>
        <w:rPr>
          <w:rFonts w:ascii="Times New Roman" w:hAnsi="Times New Roman" w:cs="Times New Roman"/>
          <w:b/>
          <w:sz w:val="28"/>
          <w:szCs w:val="28"/>
        </w:rPr>
      </w:pPr>
      <w:r>
        <w:rPr>
          <w:rFonts w:ascii="Times New Roman" w:hAnsi="Times New Roman" w:cs="Times New Roman"/>
          <w:b/>
          <w:sz w:val="28"/>
          <w:szCs w:val="28"/>
        </w:rPr>
        <w:lastRenderedPageBreak/>
        <w:t>6.7 Search Friend</w:t>
      </w:r>
    </w:p>
    <w:p w:rsidR="000B71C7" w:rsidRDefault="000B71C7" w:rsidP="000B71C7">
      <w:pPr>
        <w:rPr>
          <w:rFonts w:ascii="Times New Roman" w:hAnsi="Times New Roman" w:cs="Times New Roman"/>
          <w:bCs/>
          <w:sz w:val="28"/>
          <w:szCs w:val="28"/>
        </w:rPr>
      </w:pPr>
      <w:r w:rsidRPr="000B71C7">
        <w:rPr>
          <w:rFonts w:ascii="Times New Roman" w:hAnsi="Times New Roman" w:cs="Times New Roman"/>
          <w:b/>
          <w:sz w:val="28"/>
          <w:szCs w:val="28"/>
        </w:rPr>
        <w:drawing>
          <wp:inline distT="0" distB="0" distL="0" distR="0">
            <wp:extent cx="5943600" cy="3276600"/>
            <wp:effectExtent l="19050" t="0" r="0" b="0"/>
            <wp:docPr id="30" name="Picture 65" descr="C:\Users\DELL\Downloads\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ELL\Downloads\aa1.png"/>
                    <pic:cNvPicPr>
                      <a:picLocks noChangeAspect="1" noChangeArrowheads="1"/>
                    </pic:cNvPicPr>
                  </pic:nvPicPr>
                  <pic:blipFill>
                    <a:blip r:embed="rId25"/>
                    <a:srcRect/>
                    <a:stretch>
                      <a:fillRect/>
                    </a:stretch>
                  </pic:blipFill>
                  <pic:spPr bwMode="auto">
                    <a:xfrm>
                      <a:off x="0" y="0"/>
                      <a:ext cx="5943600" cy="3276600"/>
                    </a:xfrm>
                    <a:prstGeom prst="rect">
                      <a:avLst/>
                    </a:prstGeom>
                    <a:noFill/>
                    <a:ln w="9525">
                      <a:noFill/>
                      <a:miter lim="800000"/>
                      <a:headEnd/>
                      <a:tailEnd/>
                    </a:ln>
                  </pic:spPr>
                </pic:pic>
              </a:graphicData>
            </a:graphic>
          </wp:inline>
        </w:drawing>
      </w:r>
    </w:p>
    <w:p w:rsidR="000B71C7" w:rsidRDefault="000B71C7" w:rsidP="000B71C7">
      <w:pPr>
        <w:jc w:val="center"/>
        <w:rPr>
          <w:rFonts w:ascii="Times New Roman" w:hAnsi="Times New Roman" w:cs="Times New Roman"/>
          <w:b/>
          <w:sz w:val="28"/>
          <w:szCs w:val="28"/>
        </w:rPr>
      </w:pPr>
      <w:r>
        <w:rPr>
          <w:rFonts w:ascii="Times New Roman" w:hAnsi="Times New Roman" w:cs="Times New Roman"/>
          <w:b/>
          <w:sz w:val="28"/>
          <w:szCs w:val="28"/>
        </w:rPr>
        <w:t>Fig:-1.1</w:t>
      </w:r>
    </w:p>
    <w:p w:rsidR="00312D7E" w:rsidRDefault="00312D7E" w:rsidP="000B71C7">
      <w:pPr>
        <w:jc w:val="center"/>
        <w:rPr>
          <w:rFonts w:ascii="Times New Roman" w:hAnsi="Times New Roman" w:cs="Times New Roman"/>
          <w:b/>
          <w:sz w:val="28"/>
          <w:szCs w:val="28"/>
        </w:rPr>
      </w:pPr>
      <w:r w:rsidRPr="00312D7E">
        <w:rPr>
          <w:rFonts w:ascii="Times New Roman" w:hAnsi="Times New Roman" w:cs="Times New Roman"/>
          <w:b/>
          <w:sz w:val="28"/>
          <w:szCs w:val="28"/>
        </w:rPr>
        <w:drawing>
          <wp:inline distT="0" distB="0" distL="0" distR="0">
            <wp:extent cx="5930900" cy="3073400"/>
            <wp:effectExtent l="19050" t="0" r="0" b="0"/>
            <wp:docPr id="31" name="Picture 39" descr="C:\Users\DELL\Downloads\a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ownloads\aa2.png"/>
                    <pic:cNvPicPr>
                      <a:picLocks noChangeAspect="1" noChangeArrowheads="1"/>
                    </pic:cNvPicPr>
                  </pic:nvPicPr>
                  <pic:blipFill>
                    <a:blip r:embed="rId26"/>
                    <a:srcRect/>
                    <a:stretch>
                      <a:fillRect/>
                    </a:stretch>
                  </pic:blipFill>
                  <pic:spPr bwMode="auto">
                    <a:xfrm>
                      <a:off x="0" y="0"/>
                      <a:ext cx="5930900" cy="3073400"/>
                    </a:xfrm>
                    <a:prstGeom prst="rect">
                      <a:avLst/>
                    </a:prstGeom>
                    <a:noFill/>
                    <a:ln w="9525">
                      <a:noFill/>
                      <a:miter lim="800000"/>
                      <a:headEnd/>
                      <a:tailEnd/>
                    </a:ln>
                  </pic:spPr>
                </pic:pic>
              </a:graphicData>
            </a:graphic>
          </wp:inline>
        </w:drawing>
      </w:r>
    </w:p>
    <w:p w:rsidR="00467308" w:rsidRDefault="00467308" w:rsidP="00467308">
      <w:pPr>
        <w:ind w:left="3600" w:firstLine="720"/>
        <w:rPr>
          <w:rFonts w:ascii="Times New Roman" w:hAnsi="Times New Roman" w:cs="Times New Roman"/>
          <w:b/>
          <w:sz w:val="28"/>
          <w:szCs w:val="28"/>
        </w:rPr>
      </w:pPr>
      <w:r>
        <w:rPr>
          <w:rFonts w:ascii="Times New Roman" w:hAnsi="Times New Roman" w:cs="Times New Roman"/>
          <w:b/>
          <w:sz w:val="28"/>
          <w:szCs w:val="28"/>
        </w:rPr>
        <w:t>Fig:-1.2</w:t>
      </w:r>
    </w:p>
    <w:p w:rsidR="00467308" w:rsidRPr="009914F6" w:rsidRDefault="00467308" w:rsidP="00467308">
      <w:pPr>
        <w:numPr>
          <w:ilvl w:val="0"/>
          <w:numId w:val="19"/>
        </w:numPr>
      </w:pPr>
      <w:r>
        <w:rPr>
          <w:rFonts w:ascii="Times New Roman" w:hAnsi="Times New Roman" w:cs="Times New Roman"/>
          <w:sz w:val="28"/>
          <w:szCs w:val="28"/>
        </w:rPr>
        <w:t>In this page user can search his friend account for getting programs.</w:t>
      </w:r>
    </w:p>
    <w:p w:rsidR="00467308" w:rsidRDefault="00467308" w:rsidP="00467308">
      <w:pPr>
        <w:numPr>
          <w:ilvl w:val="0"/>
          <w:numId w:val="19"/>
        </w:numPr>
        <w:rPr>
          <w:rFonts w:ascii="Times New Roman" w:hAnsi="Times New Roman" w:cs="Times New Roman"/>
          <w:sz w:val="28"/>
          <w:szCs w:val="28"/>
        </w:rPr>
      </w:pPr>
      <w:r>
        <w:rPr>
          <w:rFonts w:ascii="Times New Roman" w:hAnsi="Times New Roman" w:cs="Times New Roman"/>
          <w:sz w:val="28"/>
          <w:szCs w:val="28"/>
        </w:rPr>
        <w:t>By this user can identify the mistakes or any other codes performed by his friend.</w:t>
      </w:r>
      <w:r w:rsidRPr="009914F6">
        <w:rPr>
          <w:rFonts w:ascii="Times New Roman" w:hAnsi="Times New Roman" w:cs="Times New Roman"/>
          <w:sz w:val="28"/>
          <w:szCs w:val="28"/>
        </w:rPr>
        <w:t>.</w:t>
      </w:r>
    </w:p>
    <w:p w:rsidR="00467308" w:rsidRDefault="00467308" w:rsidP="00467308">
      <w:pPr>
        <w:pageBreakBefore/>
        <w:rPr>
          <w:rFonts w:ascii="Times New Roman" w:hAnsi="Times New Roman" w:cs="Times New Roman"/>
          <w:b/>
          <w:sz w:val="28"/>
          <w:szCs w:val="28"/>
        </w:rPr>
      </w:pPr>
      <w:r>
        <w:rPr>
          <w:rFonts w:ascii="Times New Roman" w:hAnsi="Times New Roman" w:cs="Times New Roman"/>
          <w:b/>
          <w:sz w:val="28"/>
          <w:szCs w:val="28"/>
        </w:rPr>
        <w:lastRenderedPageBreak/>
        <w:t>6.8</w:t>
      </w:r>
      <w:r w:rsidRPr="00467308">
        <w:rPr>
          <w:rFonts w:ascii="Times New Roman" w:hAnsi="Times New Roman" w:cs="Times New Roman"/>
          <w:b/>
          <w:sz w:val="28"/>
          <w:szCs w:val="28"/>
        </w:rPr>
        <w:t xml:space="preserve"> Password Change Page for Client</w:t>
      </w:r>
      <w:r w:rsidRPr="00467308">
        <w:rPr>
          <w:rFonts w:ascii="Times New Roman" w:hAnsi="Times New Roman" w:cs="Times New Roman"/>
          <w:b/>
          <w:sz w:val="28"/>
          <w:szCs w:val="28"/>
        </w:rPr>
        <w:drawing>
          <wp:inline distT="0" distB="0" distL="0" distR="0">
            <wp:extent cx="5930900" cy="3187700"/>
            <wp:effectExtent l="19050" t="0" r="0" b="0"/>
            <wp:docPr id="35" name="Picture 40" descr="Screenshot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207)"/>
                    <pic:cNvPicPr>
                      <a:picLocks noChangeAspect="1" noChangeArrowheads="1"/>
                    </pic:cNvPicPr>
                  </pic:nvPicPr>
                  <pic:blipFill>
                    <a:blip r:embed="rId27"/>
                    <a:srcRect/>
                    <a:stretch>
                      <a:fillRect/>
                    </a:stretch>
                  </pic:blipFill>
                  <pic:spPr bwMode="auto">
                    <a:xfrm>
                      <a:off x="0" y="0"/>
                      <a:ext cx="5930900" cy="3187700"/>
                    </a:xfrm>
                    <a:prstGeom prst="rect">
                      <a:avLst/>
                    </a:prstGeom>
                    <a:noFill/>
                    <a:ln w="9525">
                      <a:noFill/>
                      <a:miter lim="800000"/>
                      <a:headEnd/>
                      <a:tailEnd/>
                    </a:ln>
                  </pic:spPr>
                </pic:pic>
              </a:graphicData>
            </a:graphic>
          </wp:inline>
        </w:drawing>
      </w:r>
    </w:p>
    <w:p w:rsidR="00467308" w:rsidRDefault="00467308" w:rsidP="00E917D3">
      <w:pPr>
        <w:rPr>
          <w:rFonts w:ascii="Times New Roman" w:hAnsi="Times New Roman" w:cs="Times New Roman"/>
          <w:b/>
          <w:sz w:val="28"/>
          <w:szCs w:val="28"/>
        </w:rPr>
      </w:pPr>
    </w:p>
    <w:p w:rsidR="00467308" w:rsidRDefault="00467308" w:rsidP="00E917D3">
      <w:pPr>
        <w:rPr>
          <w:rFonts w:ascii="Times New Roman" w:hAnsi="Times New Roman" w:cs="Times New Roman"/>
          <w:b/>
          <w:sz w:val="28"/>
          <w:szCs w:val="28"/>
        </w:rPr>
      </w:pPr>
    </w:p>
    <w:p w:rsidR="00467308" w:rsidRDefault="00467308" w:rsidP="00E917D3">
      <w:pPr>
        <w:rPr>
          <w:rFonts w:ascii="Times New Roman" w:hAnsi="Times New Roman" w:cs="Times New Roman"/>
          <w:b/>
          <w:sz w:val="28"/>
          <w:szCs w:val="28"/>
        </w:rPr>
      </w:pPr>
    </w:p>
    <w:p w:rsidR="00467308" w:rsidRDefault="00467308" w:rsidP="00E917D3">
      <w:pPr>
        <w:rPr>
          <w:rFonts w:ascii="Times New Roman" w:hAnsi="Times New Roman" w:cs="Times New Roman"/>
          <w:b/>
          <w:sz w:val="28"/>
          <w:szCs w:val="28"/>
        </w:rPr>
      </w:pPr>
    </w:p>
    <w:p w:rsidR="00467308" w:rsidRDefault="00467308" w:rsidP="00E917D3">
      <w:pPr>
        <w:rPr>
          <w:rFonts w:ascii="Times New Roman" w:hAnsi="Times New Roman" w:cs="Times New Roman"/>
          <w:b/>
          <w:sz w:val="28"/>
          <w:szCs w:val="28"/>
        </w:rPr>
      </w:pPr>
    </w:p>
    <w:p w:rsidR="00467308" w:rsidRDefault="00467308" w:rsidP="00E917D3">
      <w:pPr>
        <w:rPr>
          <w:rFonts w:ascii="Times New Roman" w:hAnsi="Times New Roman" w:cs="Times New Roman"/>
          <w:b/>
          <w:sz w:val="28"/>
          <w:szCs w:val="28"/>
        </w:rPr>
      </w:pPr>
    </w:p>
    <w:p w:rsidR="00467308" w:rsidRDefault="00467308" w:rsidP="00E917D3">
      <w:pPr>
        <w:rPr>
          <w:rFonts w:ascii="Times New Roman" w:hAnsi="Times New Roman" w:cs="Times New Roman"/>
          <w:b/>
          <w:sz w:val="28"/>
          <w:szCs w:val="28"/>
        </w:rPr>
      </w:pPr>
    </w:p>
    <w:p w:rsidR="00467308" w:rsidRDefault="00467308" w:rsidP="00E917D3">
      <w:pPr>
        <w:rPr>
          <w:rFonts w:ascii="Times New Roman" w:hAnsi="Times New Roman" w:cs="Times New Roman"/>
          <w:b/>
          <w:sz w:val="28"/>
          <w:szCs w:val="28"/>
        </w:rPr>
      </w:pPr>
    </w:p>
    <w:p w:rsidR="00467308" w:rsidRDefault="00467308" w:rsidP="00E917D3">
      <w:pPr>
        <w:rPr>
          <w:rFonts w:ascii="Times New Roman" w:hAnsi="Times New Roman" w:cs="Times New Roman"/>
          <w:b/>
          <w:sz w:val="28"/>
          <w:szCs w:val="28"/>
        </w:rPr>
      </w:pPr>
    </w:p>
    <w:p w:rsidR="00467308" w:rsidRDefault="00467308" w:rsidP="00E917D3">
      <w:pPr>
        <w:rPr>
          <w:rFonts w:ascii="Times New Roman" w:hAnsi="Times New Roman" w:cs="Times New Roman"/>
          <w:b/>
          <w:sz w:val="28"/>
          <w:szCs w:val="28"/>
        </w:rPr>
      </w:pPr>
    </w:p>
    <w:p w:rsidR="00467308" w:rsidRDefault="00467308" w:rsidP="00E917D3">
      <w:pPr>
        <w:rPr>
          <w:rFonts w:ascii="Times New Roman" w:hAnsi="Times New Roman" w:cs="Times New Roman"/>
          <w:b/>
          <w:sz w:val="28"/>
          <w:szCs w:val="28"/>
        </w:rPr>
      </w:pPr>
    </w:p>
    <w:p w:rsidR="00467308" w:rsidRDefault="00467308" w:rsidP="00E917D3">
      <w:pPr>
        <w:rPr>
          <w:rFonts w:ascii="Times New Roman" w:hAnsi="Times New Roman" w:cs="Times New Roman"/>
          <w:b/>
          <w:sz w:val="28"/>
          <w:szCs w:val="28"/>
        </w:rPr>
      </w:pPr>
    </w:p>
    <w:p w:rsidR="00467308" w:rsidRDefault="00467308" w:rsidP="00E917D3">
      <w:pPr>
        <w:rPr>
          <w:rFonts w:ascii="Times New Roman" w:hAnsi="Times New Roman" w:cs="Times New Roman"/>
          <w:b/>
          <w:sz w:val="28"/>
          <w:szCs w:val="28"/>
        </w:rPr>
      </w:pPr>
    </w:p>
    <w:p w:rsidR="00467308" w:rsidRDefault="00467308" w:rsidP="00E917D3">
      <w:pPr>
        <w:rPr>
          <w:rFonts w:ascii="Times New Roman" w:hAnsi="Times New Roman" w:cs="Times New Roman"/>
          <w:b/>
          <w:sz w:val="28"/>
          <w:szCs w:val="28"/>
        </w:rPr>
      </w:pPr>
    </w:p>
    <w:p w:rsidR="00467308" w:rsidRDefault="00467308" w:rsidP="00E917D3">
      <w:pPr>
        <w:rPr>
          <w:rFonts w:ascii="Times New Roman" w:hAnsi="Times New Roman" w:cs="Times New Roman"/>
          <w:b/>
          <w:sz w:val="28"/>
          <w:szCs w:val="28"/>
        </w:rPr>
      </w:pPr>
    </w:p>
    <w:p w:rsidR="00E917D3" w:rsidRDefault="00E917D3" w:rsidP="00E917D3">
      <w:r>
        <w:rPr>
          <w:rFonts w:ascii="Times New Roman" w:hAnsi="Times New Roman" w:cs="Times New Roman"/>
          <w:b/>
          <w:sz w:val="28"/>
          <w:szCs w:val="28"/>
        </w:rPr>
        <w:lastRenderedPageBreak/>
        <w:t>6.6 Manage Tasks</w:t>
      </w:r>
    </w:p>
    <w:p w:rsidR="00E917D3" w:rsidRDefault="007511C5" w:rsidP="00E917D3">
      <w:pPr>
        <w:jc w:val="cente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extent cx="5943600" cy="3175000"/>
            <wp:effectExtent l="19050" t="0" r="0" b="0"/>
            <wp:docPr id="21" name="Picture 21" descr="Screenshot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222)"/>
                    <pic:cNvPicPr>
                      <a:picLocks noChangeAspect="1" noChangeArrowheads="1"/>
                    </pic:cNvPicPr>
                  </pic:nvPicPr>
                  <pic:blipFill>
                    <a:blip r:embed="rId28"/>
                    <a:srcRect/>
                    <a:stretch>
                      <a:fillRect/>
                    </a:stretch>
                  </pic:blipFill>
                  <pic:spPr bwMode="auto">
                    <a:xfrm>
                      <a:off x="0" y="0"/>
                      <a:ext cx="5943600" cy="3175000"/>
                    </a:xfrm>
                    <a:prstGeom prst="rect">
                      <a:avLst/>
                    </a:prstGeom>
                    <a:noFill/>
                    <a:ln w="9525">
                      <a:noFill/>
                      <a:miter lim="800000"/>
                      <a:headEnd/>
                      <a:tailEnd/>
                    </a:ln>
                  </pic:spPr>
                </pic:pic>
              </a:graphicData>
            </a:graphic>
          </wp:inline>
        </w:drawing>
      </w:r>
    </w:p>
    <w:p w:rsidR="00E917D3" w:rsidRDefault="00E917D3" w:rsidP="00E917D3">
      <w:pPr>
        <w:jc w:val="center"/>
        <w:rPr>
          <w:rFonts w:ascii="Times New Roman" w:hAnsi="Times New Roman" w:cs="Times New Roman"/>
          <w:b/>
          <w:sz w:val="28"/>
          <w:szCs w:val="28"/>
        </w:rPr>
      </w:pPr>
      <w:r>
        <w:rPr>
          <w:rFonts w:ascii="Times New Roman" w:hAnsi="Times New Roman" w:cs="Times New Roman"/>
          <w:b/>
          <w:sz w:val="28"/>
          <w:szCs w:val="28"/>
        </w:rPr>
        <w:t>Fig:-1.1</w:t>
      </w:r>
    </w:p>
    <w:p w:rsidR="00E917D3" w:rsidRDefault="00E917D3" w:rsidP="00E917D3">
      <w:pPr>
        <w:jc w:val="center"/>
        <w:rPr>
          <w:rFonts w:ascii="Times New Roman" w:hAnsi="Times New Roman" w:cs="Times New Roman"/>
          <w:b/>
          <w:sz w:val="28"/>
          <w:szCs w:val="28"/>
        </w:rPr>
      </w:pPr>
    </w:p>
    <w:p w:rsidR="00E917D3" w:rsidRDefault="007511C5" w:rsidP="00E917D3">
      <w:pPr>
        <w:jc w:val="cente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extent cx="5943600" cy="3162300"/>
            <wp:effectExtent l="19050" t="0" r="0" b="0"/>
            <wp:docPr id="22" name="Picture 22" descr="Screenshot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223)"/>
                    <pic:cNvPicPr>
                      <a:picLocks noChangeAspect="1" noChangeArrowheads="1"/>
                    </pic:cNvPicPr>
                  </pic:nvPicPr>
                  <pic:blipFill>
                    <a:blip r:embed="rId29"/>
                    <a:srcRect/>
                    <a:stretch>
                      <a:fillRect/>
                    </a:stretch>
                  </pic:blipFill>
                  <pic:spPr bwMode="auto">
                    <a:xfrm>
                      <a:off x="0" y="0"/>
                      <a:ext cx="5943600" cy="3162300"/>
                    </a:xfrm>
                    <a:prstGeom prst="rect">
                      <a:avLst/>
                    </a:prstGeom>
                    <a:noFill/>
                    <a:ln w="9525">
                      <a:noFill/>
                      <a:miter lim="800000"/>
                      <a:headEnd/>
                      <a:tailEnd/>
                    </a:ln>
                  </pic:spPr>
                </pic:pic>
              </a:graphicData>
            </a:graphic>
          </wp:inline>
        </w:drawing>
      </w:r>
    </w:p>
    <w:p w:rsidR="00E917D3" w:rsidRDefault="00E917D3" w:rsidP="00E917D3">
      <w:pPr>
        <w:jc w:val="center"/>
        <w:rPr>
          <w:rFonts w:ascii="Times New Roman" w:hAnsi="Times New Roman" w:cs="Times New Roman"/>
          <w:b/>
          <w:sz w:val="28"/>
          <w:szCs w:val="28"/>
        </w:rPr>
      </w:pPr>
    </w:p>
    <w:p w:rsidR="00E917D3" w:rsidRDefault="00E917D3" w:rsidP="00E917D3">
      <w:pPr>
        <w:ind w:left="720"/>
        <w:jc w:val="center"/>
        <w:rPr>
          <w:rFonts w:ascii="Times New Roman" w:hAnsi="Times New Roman" w:cs="Times New Roman"/>
          <w:b/>
          <w:sz w:val="28"/>
          <w:szCs w:val="28"/>
        </w:rPr>
      </w:pPr>
      <w:r>
        <w:rPr>
          <w:rFonts w:ascii="Times New Roman" w:hAnsi="Times New Roman" w:cs="Times New Roman"/>
          <w:b/>
          <w:sz w:val="28"/>
          <w:szCs w:val="28"/>
        </w:rPr>
        <w:t>Fig:-1.2</w:t>
      </w:r>
    </w:p>
    <w:p w:rsidR="00E917D3" w:rsidRDefault="007511C5" w:rsidP="00E917D3">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extent cx="5943600" cy="3175000"/>
            <wp:effectExtent l="19050" t="0" r="0" b="0"/>
            <wp:docPr id="23" name="Picture 23" descr="Screenshot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209)"/>
                    <pic:cNvPicPr>
                      <a:picLocks noChangeAspect="1" noChangeArrowheads="1"/>
                    </pic:cNvPicPr>
                  </pic:nvPicPr>
                  <pic:blipFill>
                    <a:blip r:embed="rId30"/>
                    <a:srcRect/>
                    <a:stretch>
                      <a:fillRect/>
                    </a:stretch>
                  </pic:blipFill>
                  <pic:spPr bwMode="auto">
                    <a:xfrm>
                      <a:off x="0" y="0"/>
                      <a:ext cx="5943600" cy="3175000"/>
                    </a:xfrm>
                    <a:prstGeom prst="rect">
                      <a:avLst/>
                    </a:prstGeom>
                    <a:noFill/>
                    <a:ln w="9525">
                      <a:noFill/>
                      <a:miter lim="800000"/>
                      <a:headEnd/>
                      <a:tailEnd/>
                    </a:ln>
                  </pic:spPr>
                </pic:pic>
              </a:graphicData>
            </a:graphic>
          </wp:inline>
        </w:drawing>
      </w:r>
    </w:p>
    <w:p w:rsidR="00E917D3" w:rsidRDefault="00E917D3" w:rsidP="00E917D3">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Fig:-1.3</w:t>
      </w:r>
    </w:p>
    <w:p w:rsidR="00E917D3" w:rsidRDefault="00E30E9B" w:rsidP="00E917D3">
      <w:pPr>
        <w:numPr>
          <w:ilvl w:val="0"/>
          <w:numId w:val="19"/>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Fig 1.1 displays about adding tasks.</w:t>
      </w:r>
    </w:p>
    <w:p w:rsidR="00E30E9B" w:rsidRDefault="00E30E9B" w:rsidP="00E917D3">
      <w:pPr>
        <w:numPr>
          <w:ilvl w:val="0"/>
          <w:numId w:val="19"/>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Fig 1.2 displays about adding the data of task given.</w:t>
      </w:r>
    </w:p>
    <w:p w:rsidR="00E30E9B" w:rsidRDefault="00E30E9B" w:rsidP="00E917D3">
      <w:pPr>
        <w:numPr>
          <w:ilvl w:val="0"/>
          <w:numId w:val="19"/>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Fig 1.3 displays about d</w:t>
      </w:r>
      <w:r w:rsidR="008F766E">
        <w:rPr>
          <w:rFonts w:ascii="Times New Roman" w:hAnsi="Times New Roman" w:cs="Times New Roman"/>
          <w:bCs/>
          <w:sz w:val="28"/>
          <w:szCs w:val="28"/>
        </w:rPr>
        <w:t>eleting the tasks.</w:t>
      </w:r>
    </w:p>
    <w:p w:rsidR="00C94392" w:rsidRDefault="00C94392" w:rsidP="00C40B0A">
      <w:pPr>
        <w:spacing w:line="360" w:lineRule="auto"/>
        <w:jc w:val="both"/>
        <w:rPr>
          <w:rFonts w:ascii="Times New Roman" w:hAnsi="Times New Roman" w:cs="Times New Roman"/>
          <w:sz w:val="28"/>
          <w:szCs w:val="28"/>
        </w:rPr>
      </w:pPr>
    </w:p>
    <w:p w:rsidR="00C94392" w:rsidRDefault="00C94392" w:rsidP="00C94392">
      <w:pPr>
        <w:ind w:left="720"/>
        <w:jc w:val="center"/>
        <w:rPr>
          <w:rFonts w:ascii="Times New Roman" w:hAnsi="Times New Roman" w:cs="Times New Roman"/>
          <w:b/>
          <w:sz w:val="28"/>
          <w:szCs w:val="28"/>
        </w:rPr>
      </w:pPr>
    </w:p>
    <w:p w:rsidR="00C40B0A" w:rsidRPr="00FE30C3" w:rsidRDefault="00C40B0A" w:rsidP="00C40B0A">
      <w:pPr>
        <w:spacing w:line="360" w:lineRule="auto"/>
        <w:jc w:val="both"/>
        <w:rPr>
          <w:rFonts w:ascii="Times New Roman" w:hAnsi="Times New Roman" w:cs="Times New Roman"/>
          <w:bCs/>
          <w:sz w:val="28"/>
          <w:szCs w:val="28"/>
        </w:rPr>
      </w:pPr>
    </w:p>
    <w:p w:rsidR="00C40B0A" w:rsidRDefault="00C40B0A" w:rsidP="00C40B0A">
      <w:pPr>
        <w:spacing w:line="360" w:lineRule="auto"/>
        <w:jc w:val="both"/>
        <w:rPr>
          <w:rFonts w:ascii="Times New Roman" w:hAnsi="Times New Roman" w:cs="Times New Roman"/>
          <w:bCs/>
          <w:sz w:val="28"/>
          <w:szCs w:val="28"/>
        </w:rPr>
      </w:pPr>
    </w:p>
    <w:p w:rsidR="00E917D3" w:rsidRDefault="00E917D3" w:rsidP="00E917D3">
      <w:pPr>
        <w:spacing w:line="360" w:lineRule="auto"/>
        <w:ind w:left="720"/>
        <w:jc w:val="both"/>
        <w:rPr>
          <w:rFonts w:ascii="Times New Roman" w:hAnsi="Times New Roman" w:cs="Times New Roman"/>
          <w:bCs/>
          <w:sz w:val="28"/>
          <w:szCs w:val="28"/>
        </w:rPr>
      </w:pPr>
    </w:p>
    <w:p w:rsidR="00467308" w:rsidRDefault="00467308" w:rsidP="001D7846"/>
    <w:p w:rsidR="00467308" w:rsidRDefault="00467308" w:rsidP="001D7846"/>
    <w:p w:rsidR="00467308" w:rsidRDefault="00467308" w:rsidP="001D7846"/>
    <w:p w:rsidR="00467308" w:rsidRDefault="00467308" w:rsidP="001D7846"/>
    <w:p w:rsidR="00467308" w:rsidRDefault="00467308" w:rsidP="001D7846"/>
    <w:p w:rsidR="001D7846" w:rsidRDefault="001D7846" w:rsidP="001D7846">
      <w:r>
        <w:rPr>
          <w:rFonts w:ascii="Times New Roman" w:hAnsi="Times New Roman" w:cs="Times New Roman"/>
          <w:b/>
          <w:sz w:val="28"/>
          <w:szCs w:val="28"/>
        </w:rPr>
        <w:lastRenderedPageBreak/>
        <w:t>6.1</w:t>
      </w:r>
      <w:r w:rsidR="00935883">
        <w:rPr>
          <w:rFonts w:ascii="Times New Roman" w:hAnsi="Times New Roman" w:cs="Times New Roman"/>
          <w:b/>
          <w:sz w:val="28"/>
          <w:szCs w:val="28"/>
        </w:rPr>
        <w:t xml:space="preserve">1 </w:t>
      </w:r>
      <w:r>
        <w:rPr>
          <w:rFonts w:ascii="Times New Roman" w:hAnsi="Times New Roman" w:cs="Times New Roman"/>
          <w:b/>
          <w:sz w:val="28"/>
          <w:szCs w:val="28"/>
        </w:rPr>
        <w:t xml:space="preserve"> Admin Page</w:t>
      </w:r>
    </w:p>
    <w:p w:rsidR="001D7846" w:rsidRDefault="007511C5" w:rsidP="001D7846">
      <w:pPr>
        <w:jc w:val="cente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extent cx="5943600" cy="3149600"/>
            <wp:effectExtent l="19050" t="0" r="0" b="0"/>
            <wp:docPr id="24" name="Picture 24" descr="Screenshot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207)"/>
                    <pic:cNvPicPr>
                      <a:picLocks noChangeAspect="1" noChangeArrowheads="1"/>
                    </pic:cNvPicPr>
                  </pic:nvPicPr>
                  <pic:blipFill>
                    <a:blip r:embed="rId31"/>
                    <a:srcRect/>
                    <a:stretch>
                      <a:fillRect/>
                    </a:stretch>
                  </pic:blipFill>
                  <pic:spPr bwMode="auto">
                    <a:xfrm>
                      <a:off x="0" y="0"/>
                      <a:ext cx="5943600" cy="3149600"/>
                    </a:xfrm>
                    <a:prstGeom prst="rect">
                      <a:avLst/>
                    </a:prstGeom>
                    <a:noFill/>
                    <a:ln w="9525">
                      <a:noFill/>
                      <a:miter lim="800000"/>
                      <a:headEnd/>
                      <a:tailEnd/>
                    </a:ln>
                  </pic:spPr>
                </pic:pic>
              </a:graphicData>
            </a:graphic>
          </wp:inline>
        </w:drawing>
      </w:r>
    </w:p>
    <w:p w:rsidR="001D7846" w:rsidRDefault="001D7846" w:rsidP="001D7846">
      <w:pPr>
        <w:jc w:val="center"/>
        <w:rPr>
          <w:rFonts w:ascii="Times New Roman" w:hAnsi="Times New Roman" w:cs="Times New Roman"/>
          <w:b/>
          <w:sz w:val="28"/>
          <w:szCs w:val="28"/>
        </w:rPr>
      </w:pPr>
      <w:r>
        <w:rPr>
          <w:rFonts w:ascii="Times New Roman" w:hAnsi="Times New Roman" w:cs="Times New Roman"/>
          <w:b/>
          <w:sz w:val="28"/>
          <w:szCs w:val="28"/>
        </w:rPr>
        <w:t>Fig:-1</w:t>
      </w:r>
      <w:r w:rsidR="00935883">
        <w:rPr>
          <w:rFonts w:ascii="Times New Roman" w:hAnsi="Times New Roman" w:cs="Times New Roman"/>
          <w:b/>
          <w:sz w:val="28"/>
          <w:szCs w:val="28"/>
        </w:rPr>
        <w:t>.1</w:t>
      </w:r>
    </w:p>
    <w:p w:rsidR="001D7846" w:rsidRDefault="001D7846" w:rsidP="001D7846">
      <w:pPr>
        <w:jc w:val="center"/>
        <w:rPr>
          <w:rFonts w:ascii="Times New Roman" w:hAnsi="Times New Roman" w:cs="Times New Roman"/>
          <w:b/>
          <w:sz w:val="28"/>
          <w:szCs w:val="28"/>
        </w:rPr>
      </w:pPr>
    </w:p>
    <w:p w:rsidR="001D7846" w:rsidRDefault="007511C5" w:rsidP="001D7846">
      <w:pPr>
        <w:jc w:val="cente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extent cx="5930900" cy="3340100"/>
            <wp:effectExtent l="19050" t="0" r="0" b="0"/>
            <wp:docPr id="25" name="Picture 25" descr="Screenshot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208)"/>
                    <pic:cNvPicPr>
                      <a:picLocks noChangeAspect="1" noChangeArrowheads="1"/>
                    </pic:cNvPicPr>
                  </pic:nvPicPr>
                  <pic:blipFill>
                    <a:blip r:embed="rId32"/>
                    <a:srcRect/>
                    <a:stretch>
                      <a:fillRect/>
                    </a:stretch>
                  </pic:blipFill>
                  <pic:spPr bwMode="auto">
                    <a:xfrm>
                      <a:off x="0" y="0"/>
                      <a:ext cx="5930900" cy="3340100"/>
                    </a:xfrm>
                    <a:prstGeom prst="rect">
                      <a:avLst/>
                    </a:prstGeom>
                    <a:noFill/>
                    <a:ln w="9525">
                      <a:noFill/>
                      <a:miter lim="800000"/>
                      <a:headEnd/>
                      <a:tailEnd/>
                    </a:ln>
                  </pic:spPr>
                </pic:pic>
              </a:graphicData>
            </a:graphic>
          </wp:inline>
        </w:drawing>
      </w:r>
    </w:p>
    <w:p w:rsidR="001D7846" w:rsidRDefault="001D7846" w:rsidP="001D7846">
      <w:pPr>
        <w:ind w:left="720"/>
        <w:jc w:val="center"/>
        <w:rPr>
          <w:rFonts w:ascii="Times New Roman" w:hAnsi="Times New Roman" w:cs="Times New Roman"/>
          <w:b/>
          <w:sz w:val="28"/>
          <w:szCs w:val="28"/>
        </w:rPr>
      </w:pPr>
      <w:r>
        <w:rPr>
          <w:rFonts w:ascii="Times New Roman" w:hAnsi="Times New Roman" w:cs="Times New Roman"/>
          <w:b/>
          <w:sz w:val="28"/>
          <w:szCs w:val="28"/>
        </w:rPr>
        <w:t>Fig:-</w:t>
      </w:r>
      <w:r w:rsidR="00935883">
        <w:rPr>
          <w:rFonts w:ascii="Times New Roman" w:hAnsi="Times New Roman" w:cs="Times New Roman"/>
          <w:b/>
          <w:sz w:val="28"/>
          <w:szCs w:val="28"/>
        </w:rPr>
        <w:t>1.</w:t>
      </w:r>
      <w:r>
        <w:rPr>
          <w:rFonts w:ascii="Times New Roman" w:hAnsi="Times New Roman" w:cs="Times New Roman"/>
          <w:b/>
          <w:sz w:val="28"/>
          <w:szCs w:val="28"/>
        </w:rPr>
        <w:t>2</w:t>
      </w:r>
    </w:p>
    <w:p w:rsidR="00D2389E" w:rsidRDefault="00D2389E">
      <w:pPr>
        <w:ind w:left="720"/>
        <w:jc w:val="center"/>
        <w:rPr>
          <w:rFonts w:ascii="Times New Roman" w:hAnsi="Times New Roman" w:cs="Times New Roman"/>
          <w:b/>
          <w:sz w:val="28"/>
          <w:szCs w:val="28"/>
        </w:rPr>
      </w:pPr>
    </w:p>
    <w:p w:rsidR="00D2389E" w:rsidRDefault="00D2389E">
      <w:pPr>
        <w:numPr>
          <w:ilvl w:val="0"/>
          <w:numId w:val="7"/>
        </w:numPr>
      </w:pPr>
      <w:r>
        <w:rPr>
          <w:rFonts w:ascii="Times New Roman" w:hAnsi="Times New Roman" w:cs="Times New Roman"/>
          <w:sz w:val="28"/>
          <w:szCs w:val="28"/>
        </w:rPr>
        <w:lastRenderedPageBreak/>
        <w:t>Main store page is displayed as above.</w:t>
      </w:r>
    </w:p>
    <w:p w:rsidR="00D2389E" w:rsidRDefault="00D2389E">
      <w:pPr>
        <w:numPr>
          <w:ilvl w:val="0"/>
          <w:numId w:val="7"/>
        </w:numPr>
      </w:pPr>
      <w:r>
        <w:rPr>
          <w:rFonts w:ascii="Times New Roman" w:hAnsi="Times New Roman" w:cs="Times New Roman"/>
          <w:sz w:val="28"/>
          <w:szCs w:val="28"/>
        </w:rPr>
        <w:t>Products are listed with price and with different available options.</w:t>
      </w:r>
    </w:p>
    <w:p w:rsidR="00D2389E" w:rsidRDefault="00D2389E">
      <w:pPr>
        <w:numPr>
          <w:ilvl w:val="0"/>
          <w:numId w:val="7"/>
        </w:numPr>
      </w:pPr>
      <w:r>
        <w:rPr>
          <w:rFonts w:ascii="Times New Roman" w:hAnsi="Times New Roman" w:cs="Times New Roman"/>
          <w:sz w:val="28"/>
          <w:szCs w:val="28"/>
        </w:rPr>
        <w:t>User can search products or filter by category.</w:t>
      </w:r>
    </w:p>
    <w:p w:rsidR="00D2389E" w:rsidRDefault="00D2389E">
      <w:pPr>
        <w:pStyle w:val="Default"/>
        <w:spacing w:line="360" w:lineRule="auto"/>
        <w:ind w:left="720"/>
        <w:jc w:val="both"/>
        <w:rPr>
          <w:rFonts w:ascii="Times New Roman" w:hAnsi="Times New Roman" w:cs="Times New Roman"/>
          <w:b/>
          <w:bCs/>
          <w:sz w:val="28"/>
          <w:szCs w:val="28"/>
        </w:rPr>
      </w:pPr>
    </w:p>
    <w:p w:rsidR="00D2389E" w:rsidRDefault="00935883">
      <w:pPr>
        <w:pageBreakBefore/>
      </w:pPr>
      <w:r>
        <w:rPr>
          <w:rFonts w:ascii="Times New Roman" w:hAnsi="Times New Roman" w:cs="Times New Roman"/>
          <w:b/>
          <w:sz w:val="28"/>
          <w:szCs w:val="28"/>
        </w:rPr>
        <w:lastRenderedPageBreak/>
        <w:t>6.12</w:t>
      </w:r>
      <w:r w:rsidR="00D2389E">
        <w:rPr>
          <w:rFonts w:ascii="Times New Roman" w:hAnsi="Times New Roman" w:cs="Times New Roman"/>
          <w:b/>
          <w:sz w:val="28"/>
          <w:szCs w:val="28"/>
        </w:rPr>
        <w:t xml:space="preserve"> </w:t>
      </w:r>
      <w:r w:rsidR="00AE3018">
        <w:rPr>
          <w:rFonts w:ascii="Times New Roman" w:hAnsi="Times New Roman" w:cs="Times New Roman"/>
          <w:b/>
          <w:sz w:val="28"/>
          <w:szCs w:val="28"/>
        </w:rPr>
        <w:t>Sign In Page for Admin</w:t>
      </w:r>
    </w:p>
    <w:p w:rsidR="00D2389E" w:rsidRPr="00182450" w:rsidRDefault="007511C5" w:rsidP="00182450">
      <w:pPr>
        <w:jc w:val="center"/>
        <w:rPr>
          <w:rFonts w:ascii="Times New Roman" w:hAnsi="Times New Roman" w:cs="Times New Roman"/>
          <w:b/>
          <w:sz w:val="28"/>
          <w:szCs w:val="28"/>
        </w:rPr>
      </w:pPr>
      <w:r>
        <w:rPr>
          <w:rFonts w:ascii="Times New Roman" w:hAnsi="Times New Roman" w:cs="Times New Roman"/>
          <w:noProof/>
          <w:sz w:val="28"/>
          <w:szCs w:val="28"/>
          <w:lang w:eastAsia="en-US"/>
        </w:rPr>
        <w:drawing>
          <wp:inline distT="0" distB="0" distL="0" distR="0">
            <wp:extent cx="5930900" cy="3175000"/>
            <wp:effectExtent l="19050" t="0" r="0" b="0"/>
            <wp:docPr id="26" name="Picture 26" descr="Screenshot (20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205) (1)"/>
                    <pic:cNvPicPr>
                      <a:picLocks noChangeAspect="1" noChangeArrowheads="1"/>
                    </pic:cNvPicPr>
                  </pic:nvPicPr>
                  <pic:blipFill>
                    <a:blip r:embed="rId33"/>
                    <a:srcRect/>
                    <a:stretch>
                      <a:fillRect/>
                    </a:stretch>
                  </pic:blipFill>
                  <pic:spPr bwMode="auto">
                    <a:xfrm>
                      <a:off x="0" y="0"/>
                      <a:ext cx="5930900" cy="3175000"/>
                    </a:xfrm>
                    <a:prstGeom prst="rect">
                      <a:avLst/>
                    </a:prstGeom>
                    <a:noFill/>
                    <a:ln w="9525">
                      <a:noFill/>
                      <a:miter lim="800000"/>
                      <a:headEnd/>
                      <a:tailEnd/>
                    </a:ln>
                  </pic:spPr>
                </pic:pic>
              </a:graphicData>
            </a:graphic>
          </wp:inline>
        </w:drawing>
      </w:r>
    </w:p>
    <w:p w:rsidR="00D2389E" w:rsidRDefault="00D2389E">
      <w:pPr>
        <w:ind w:left="720"/>
        <w:jc w:val="center"/>
        <w:rPr>
          <w:rFonts w:ascii="Times New Roman" w:hAnsi="Times New Roman" w:cs="Times New Roman"/>
          <w:b/>
          <w:sz w:val="28"/>
          <w:szCs w:val="28"/>
        </w:rPr>
      </w:pPr>
    </w:p>
    <w:p w:rsidR="00D2389E" w:rsidRPr="00AE3018" w:rsidRDefault="00AE3018">
      <w:pPr>
        <w:numPr>
          <w:ilvl w:val="0"/>
          <w:numId w:val="7"/>
        </w:numPr>
      </w:pPr>
      <w:r>
        <w:rPr>
          <w:rFonts w:ascii="Times New Roman" w:hAnsi="Times New Roman" w:cs="Times New Roman"/>
          <w:sz w:val="28"/>
          <w:szCs w:val="28"/>
        </w:rPr>
        <w:t>In this page admin has to fill all the details given.</w:t>
      </w:r>
    </w:p>
    <w:p w:rsidR="00AE3018" w:rsidRDefault="00AE3018">
      <w:pPr>
        <w:numPr>
          <w:ilvl w:val="0"/>
          <w:numId w:val="7"/>
        </w:numPr>
      </w:pPr>
      <w:r>
        <w:rPr>
          <w:rFonts w:ascii="Times New Roman" w:hAnsi="Times New Roman" w:cs="Times New Roman"/>
          <w:sz w:val="28"/>
          <w:szCs w:val="28"/>
        </w:rPr>
        <w:t>Admin account will be created.</w:t>
      </w:r>
    </w:p>
    <w:p w:rsidR="00D2389E" w:rsidRDefault="00D2389E">
      <w:pPr>
        <w:pStyle w:val="Default"/>
        <w:spacing w:line="360" w:lineRule="auto"/>
        <w:ind w:left="720"/>
        <w:jc w:val="both"/>
        <w:rPr>
          <w:rFonts w:ascii="Times New Roman" w:hAnsi="Times New Roman" w:cs="Times New Roman"/>
          <w:b/>
          <w:bCs/>
          <w:sz w:val="28"/>
          <w:szCs w:val="28"/>
        </w:rPr>
      </w:pPr>
    </w:p>
    <w:p w:rsidR="00D2389E" w:rsidRDefault="00935883">
      <w:pPr>
        <w:pageBreakBefore/>
      </w:pPr>
      <w:r>
        <w:rPr>
          <w:rFonts w:ascii="Times New Roman" w:hAnsi="Times New Roman" w:cs="Times New Roman"/>
          <w:b/>
          <w:sz w:val="28"/>
          <w:szCs w:val="28"/>
        </w:rPr>
        <w:lastRenderedPageBreak/>
        <w:t xml:space="preserve">6.13 </w:t>
      </w:r>
      <w:r w:rsidR="0040704C">
        <w:rPr>
          <w:rFonts w:ascii="Times New Roman" w:hAnsi="Times New Roman" w:cs="Times New Roman"/>
          <w:b/>
          <w:sz w:val="28"/>
          <w:szCs w:val="28"/>
        </w:rPr>
        <w:t xml:space="preserve"> Password Change Page</w:t>
      </w:r>
      <w:r w:rsidR="00182450">
        <w:rPr>
          <w:rFonts w:ascii="Times New Roman" w:hAnsi="Times New Roman" w:cs="Times New Roman"/>
          <w:b/>
          <w:sz w:val="28"/>
          <w:szCs w:val="28"/>
        </w:rPr>
        <w:t xml:space="preserve"> for Admin</w:t>
      </w:r>
    </w:p>
    <w:p w:rsidR="00D2389E" w:rsidRDefault="007511C5" w:rsidP="00182450">
      <w:pPr>
        <w:jc w:val="cente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extent cx="5930900" cy="3187700"/>
            <wp:effectExtent l="19050" t="0" r="0" b="0"/>
            <wp:docPr id="27" name="Picture 27" descr="Screenshot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207)"/>
                    <pic:cNvPicPr>
                      <a:picLocks noChangeAspect="1" noChangeArrowheads="1"/>
                    </pic:cNvPicPr>
                  </pic:nvPicPr>
                  <pic:blipFill>
                    <a:blip r:embed="rId27"/>
                    <a:srcRect/>
                    <a:stretch>
                      <a:fillRect/>
                    </a:stretch>
                  </pic:blipFill>
                  <pic:spPr bwMode="auto">
                    <a:xfrm>
                      <a:off x="0" y="0"/>
                      <a:ext cx="5930900" cy="3187700"/>
                    </a:xfrm>
                    <a:prstGeom prst="rect">
                      <a:avLst/>
                    </a:prstGeom>
                    <a:noFill/>
                    <a:ln w="9525">
                      <a:noFill/>
                      <a:miter lim="800000"/>
                      <a:headEnd/>
                      <a:tailEnd/>
                    </a:ln>
                  </pic:spPr>
                </pic:pic>
              </a:graphicData>
            </a:graphic>
          </wp:inline>
        </w:drawing>
      </w:r>
    </w:p>
    <w:p w:rsidR="00D2389E" w:rsidRPr="0040704C" w:rsidRDefault="0040704C">
      <w:pPr>
        <w:numPr>
          <w:ilvl w:val="0"/>
          <w:numId w:val="16"/>
        </w:numPr>
        <w:rPr>
          <w:rStyle w:val="SubtleEmphasis"/>
          <w:i w:val="0"/>
          <w:iCs w:val="0"/>
          <w:color w:val="auto"/>
        </w:rPr>
      </w:pPr>
      <w:r>
        <w:rPr>
          <w:rStyle w:val="SubtleEmphasis"/>
          <w:rFonts w:ascii="Times New Roman" w:hAnsi="Times New Roman" w:cs="Times New Roman"/>
          <w:i w:val="0"/>
          <w:iCs w:val="0"/>
          <w:sz w:val="28"/>
          <w:szCs w:val="28"/>
        </w:rPr>
        <w:t>This page specifies to change the password in any condition.</w:t>
      </w:r>
    </w:p>
    <w:p w:rsidR="0040704C" w:rsidRDefault="0040704C">
      <w:pPr>
        <w:numPr>
          <w:ilvl w:val="0"/>
          <w:numId w:val="16"/>
        </w:numPr>
      </w:pPr>
      <w:r>
        <w:rPr>
          <w:rStyle w:val="SubtleEmphasis"/>
          <w:rFonts w:ascii="Times New Roman" w:hAnsi="Times New Roman" w:cs="Times New Roman"/>
          <w:i w:val="0"/>
          <w:iCs w:val="0"/>
          <w:sz w:val="28"/>
          <w:szCs w:val="28"/>
        </w:rPr>
        <w:t>If user forgets or has to create new password then this page is loaded.</w:t>
      </w:r>
    </w:p>
    <w:p w:rsidR="00D2389E" w:rsidRDefault="00D2389E">
      <w:pPr>
        <w:pStyle w:val="Default"/>
        <w:spacing w:line="360" w:lineRule="auto"/>
        <w:ind w:left="720"/>
        <w:jc w:val="both"/>
      </w:pPr>
    </w:p>
    <w:p w:rsidR="00D2389E" w:rsidRDefault="00D2389E">
      <w:pPr>
        <w:pStyle w:val="Default"/>
        <w:spacing w:line="360" w:lineRule="auto"/>
        <w:ind w:left="720"/>
        <w:jc w:val="both"/>
        <w:rPr>
          <w:rFonts w:ascii="Times New Roman" w:hAnsi="Times New Roman" w:cs="Times New Roman"/>
          <w:b/>
          <w:bCs/>
          <w:sz w:val="28"/>
          <w:szCs w:val="28"/>
        </w:rPr>
      </w:pPr>
    </w:p>
    <w:p w:rsidR="00D2389E" w:rsidRDefault="00D2389E">
      <w:pPr>
        <w:pStyle w:val="Default"/>
        <w:spacing w:line="360" w:lineRule="auto"/>
        <w:ind w:left="720"/>
        <w:jc w:val="both"/>
        <w:rPr>
          <w:rFonts w:ascii="Times New Roman" w:hAnsi="Times New Roman" w:cs="Times New Roman"/>
          <w:b/>
          <w:bCs/>
          <w:sz w:val="28"/>
          <w:szCs w:val="28"/>
        </w:rPr>
      </w:pPr>
    </w:p>
    <w:p w:rsidR="00D2389E" w:rsidRDefault="00D2389E">
      <w:pPr>
        <w:pStyle w:val="Default"/>
        <w:spacing w:line="360" w:lineRule="auto"/>
        <w:ind w:left="720"/>
        <w:jc w:val="both"/>
        <w:rPr>
          <w:rFonts w:ascii="Times New Roman" w:hAnsi="Times New Roman" w:cs="Times New Roman"/>
          <w:b/>
          <w:bCs/>
          <w:sz w:val="28"/>
          <w:szCs w:val="28"/>
        </w:rPr>
      </w:pPr>
    </w:p>
    <w:p w:rsidR="00D2389E" w:rsidRDefault="00D2389E">
      <w:pPr>
        <w:pStyle w:val="Default"/>
        <w:spacing w:line="360" w:lineRule="auto"/>
        <w:ind w:left="720"/>
        <w:jc w:val="both"/>
        <w:rPr>
          <w:rFonts w:ascii="Times New Roman" w:hAnsi="Times New Roman" w:cs="Times New Roman"/>
          <w:b/>
          <w:bCs/>
          <w:sz w:val="28"/>
          <w:szCs w:val="28"/>
        </w:rPr>
      </w:pPr>
    </w:p>
    <w:p w:rsidR="002717A1" w:rsidRDefault="002717A1">
      <w:pPr>
        <w:ind w:left="720"/>
        <w:rPr>
          <w:rFonts w:ascii="Times New Roman" w:hAnsi="Times New Roman" w:cs="Times New Roman"/>
          <w:b/>
          <w:sz w:val="28"/>
          <w:szCs w:val="28"/>
        </w:rPr>
      </w:pPr>
    </w:p>
    <w:p w:rsidR="002717A1" w:rsidRDefault="002717A1" w:rsidP="002717A1">
      <w:r>
        <w:rPr>
          <w:rFonts w:ascii="Times New Roman" w:hAnsi="Times New Roman" w:cs="Times New Roman"/>
          <w:b/>
          <w:sz w:val="28"/>
          <w:szCs w:val="28"/>
        </w:rPr>
        <w:br w:type="page"/>
      </w:r>
      <w:r>
        <w:rPr>
          <w:rFonts w:ascii="Times New Roman" w:hAnsi="Times New Roman" w:cs="Times New Roman"/>
          <w:b/>
          <w:sz w:val="28"/>
          <w:szCs w:val="28"/>
        </w:rPr>
        <w:lastRenderedPageBreak/>
        <w:t>6.1</w:t>
      </w:r>
      <w:r w:rsidR="00935883">
        <w:rPr>
          <w:rFonts w:ascii="Times New Roman" w:hAnsi="Times New Roman" w:cs="Times New Roman"/>
          <w:b/>
          <w:sz w:val="28"/>
          <w:szCs w:val="28"/>
        </w:rPr>
        <w:t>4</w:t>
      </w:r>
      <w:r>
        <w:rPr>
          <w:rFonts w:ascii="Times New Roman" w:hAnsi="Times New Roman" w:cs="Times New Roman"/>
          <w:b/>
          <w:sz w:val="28"/>
          <w:szCs w:val="28"/>
        </w:rPr>
        <w:t xml:space="preserve"> A</w:t>
      </w:r>
      <w:r w:rsidR="00EC30BE">
        <w:rPr>
          <w:rFonts w:ascii="Times New Roman" w:hAnsi="Times New Roman" w:cs="Times New Roman"/>
          <w:b/>
          <w:sz w:val="28"/>
          <w:szCs w:val="28"/>
        </w:rPr>
        <w:t>bout Us Page</w:t>
      </w:r>
    </w:p>
    <w:p w:rsidR="002717A1" w:rsidRDefault="007511C5" w:rsidP="002717A1">
      <w:pPr>
        <w:jc w:val="cente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extent cx="5664200" cy="3035300"/>
            <wp:effectExtent l="19050" t="0" r="0" b="0"/>
            <wp:docPr id="32" name="Picture 32" descr="abo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bout1"/>
                    <pic:cNvPicPr>
                      <a:picLocks noChangeAspect="1" noChangeArrowheads="1"/>
                    </pic:cNvPicPr>
                  </pic:nvPicPr>
                  <pic:blipFill>
                    <a:blip r:embed="rId34" cstate="print"/>
                    <a:srcRect/>
                    <a:stretch>
                      <a:fillRect/>
                    </a:stretch>
                  </pic:blipFill>
                  <pic:spPr bwMode="auto">
                    <a:xfrm>
                      <a:off x="0" y="0"/>
                      <a:ext cx="5664200" cy="3035300"/>
                    </a:xfrm>
                    <a:prstGeom prst="rect">
                      <a:avLst/>
                    </a:prstGeom>
                    <a:noFill/>
                    <a:ln w="9525">
                      <a:noFill/>
                      <a:miter lim="800000"/>
                      <a:headEnd/>
                      <a:tailEnd/>
                    </a:ln>
                  </pic:spPr>
                </pic:pic>
              </a:graphicData>
            </a:graphic>
          </wp:inline>
        </w:drawing>
      </w:r>
    </w:p>
    <w:p w:rsidR="002717A1" w:rsidRDefault="002717A1" w:rsidP="002717A1">
      <w:pPr>
        <w:jc w:val="center"/>
        <w:rPr>
          <w:rFonts w:ascii="Times New Roman" w:hAnsi="Times New Roman" w:cs="Times New Roman"/>
          <w:b/>
          <w:sz w:val="28"/>
          <w:szCs w:val="28"/>
        </w:rPr>
      </w:pPr>
      <w:r>
        <w:rPr>
          <w:rFonts w:ascii="Times New Roman" w:hAnsi="Times New Roman" w:cs="Times New Roman"/>
          <w:b/>
          <w:sz w:val="28"/>
          <w:szCs w:val="28"/>
        </w:rPr>
        <w:t>Fig:-1</w:t>
      </w:r>
      <w:r w:rsidR="0040182C">
        <w:rPr>
          <w:rFonts w:ascii="Times New Roman" w:hAnsi="Times New Roman" w:cs="Times New Roman"/>
          <w:b/>
          <w:sz w:val="28"/>
          <w:szCs w:val="28"/>
        </w:rPr>
        <w:t>.1</w:t>
      </w:r>
    </w:p>
    <w:p w:rsidR="002717A1" w:rsidRDefault="007511C5" w:rsidP="002717A1">
      <w:pPr>
        <w:jc w:val="cente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extent cx="5664200" cy="3086100"/>
            <wp:effectExtent l="19050" t="0" r="0" b="0"/>
            <wp:docPr id="33" name="Picture 33" descr="ab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bout(2)"/>
                    <pic:cNvPicPr>
                      <a:picLocks noChangeAspect="1" noChangeArrowheads="1"/>
                    </pic:cNvPicPr>
                  </pic:nvPicPr>
                  <pic:blipFill>
                    <a:blip r:embed="rId35" cstate="print"/>
                    <a:srcRect/>
                    <a:stretch>
                      <a:fillRect/>
                    </a:stretch>
                  </pic:blipFill>
                  <pic:spPr bwMode="auto">
                    <a:xfrm>
                      <a:off x="0" y="0"/>
                      <a:ext cx="5664200" cy="3086100"/>
                    </a:xfrm>
                    <a:prstGeom prst="rect">
                      <a:avLst/>
                    </a:prstGeom>
                    <a:noFill/>
                    <a:ln w="9525">
                      <a:noFill/>
                      <a:miter lim="800000"/>
                      <a:headEnd/>
                      <a:tailEnd/>
                    </a:ln>
                  </pic:spPr>
                </pic:pic>
              </a:graphicData>
            </a:graphic>
          </wp:inline>
        </w:drawing>
      </w:r>
    </w:p>
    <w:p w:rsidR="002717A1" w:rsidRDefault="002717A1" w:rsidP="002717A1">
      <w:pPr>
        <w:jc w:val="center"/>
        <w:rPr>
          <w:rFonts w:ascii="Times New Roman" w:hAnsi="Times New Roman" w:cs="Times New Roman"/>
          <w:b/>
          <w:sz w:val="28"/>
          <w:szCs w:val="28"/>
        </w:rPr>
      </w:pPr>
    </w:p>
    <w:p w:rsidR="002717A1" w:rsidRDefault="002717A1" w:rsidP="002717A1">
      <w:pPr>
        <w:ind w:left="3600" w:firstLine="720"/>
        <w:rPr>
          <w:rFonts w:ascii="Times New Roman" w:hAnsi="Times New Roman" w:cs="Times New Roman"/>
          <w:b/>
          <w:sz w:val="28"/>
          <w:szCs w:val="28"/>
        </w:rPr>
      </w:pPr>
      <w:r>
        <w:rPr>
          <w:rFonts w:ascii="Times New Roman" w:hAnsi="Times New Roman" w:cs="Times New Roman"/>
          <w:b/>
          <w:sz w:val="28"/>
          <w:szCs w:val="28"/>
        </w:rPr>
        <w:t>Fig:-</w:t>
      </w:r>
      <w:r w:rsidR="0040182C">
        <w:rPr>
          <w:rFonts w:ascii="Times New Roman" w:hAnsi="Times New Roman" w:cs="Times New Roman"/>
          <w:b/>
          <w:sz w:val="28"/>
          <w:szCs w:val="28"/>
        </w:rPr>
        <w:t>1.</w:t>
      </w:r>
      <w:r>
        <w:rPr>
          <w:rFonts w:ascii="Times New Roman" w:hAnsi="Times New Roman" w:cs="Times New Roman"/>
          <w:b/>
          <w:sz w:val="28"/>
          <w:szCs w:val="28"/>
        </w:rPr>
        <w:t>2</w:t>
      </w:r>
    </w:p>
    <w:p w:rsidR="0040182C" w:rsidRPr="0040182C" w:rsidRDefault="0040182C" w:rsidP="0040182C">
      <w:pPr>
        <w:numPr>
          <w:ilvl w:val="0"/>
          <w:numId w:val="7"/>
        </w:numPr>
      </w:pPr>
      <w:r>
        <w:rPr>
          <w:rFonts w:ascii="Times New Roman" w:hAnsi="Times New Roman" w:cs="Times New Roman"/>
          <w:sz w:val="28"/>
          <w:szCs w:val="28"/>
        </w:rPr>
        <w:t>Fig 1.1 dis</w:t>
      </w:r>
      <w:r w:rsidR="00D37BCE">
        <w:rPr>
          <w:rFonts w:ascii="Times New Roman" w:hAnsi="Times New Roman" w:cs="Times New Roman"/>
          <w:sz w:val="28"/>
          <w:szCs w:val="28"/>
        </w:rPr>
        <w:t>plays the information about thi</w:t>
      </w:r>
      <w:r>
        <w:rPr>
          <w:rFonts w:ascii="Times New Roman" w:hAnsi="Times New Roman" w:cs="Times New Roman"/>
          <w:sz w:val="28"/>
          <w:szCs w:val="28"/>
        </w:rPr>
        <w:t>s website.</w:t>
      </w:r>
    </w:p>
    <w:p w:rsidR="00924B67" w:rsidRPr="00D20367" w:rsidRDefault="0040182C" w:rsidP="00D20367">
      <w:pPr>
        <w:numPr>
          <w:ilvl w:val="0"/>
          <w:numId w:val="7"/>
        </w:numPr>
      </w:pPr>
      <w:r>
        <w:rPr>
          <w:rFonts w:ascii="Times New Roman" w:hAnsi="Times New Roman" w:cs="Times New Roman"/>
          <w:sz w:val="28"/>
          <w:szCs w:val="28"/>
        </w:rPr>
        <w:t>Fig 1.2 displays the information about the creators of this website</w:t>
      </w:r>
      <w:r w:rsidR="002162C3">
        <w:rPr>
          <w:rFonts w:ascii="Times New Roman" w:hAnsi="Times New Roman" w:cs="Times New Roman"/>
          <w:sz w:val="28"/>
          <w:szCs w:val="28"/>
        </w:rPr>
        <w:t xml:space="preserve"> </w:t>
      </w:r>
    </w:p>
    <w:p w:rsidR="00150682" w:rsidRDefault="00150682" w:rsidP="00924B67">
      <w:pPr>
        <w:tabs>
          <w:tab w:val="left" w:pos="6020"/>
        </w:tabs>
        <w:jc w:val="center"/>
      </w:pPr>
      <w:r>
        <w:rPr>
          <w:rFonts w:ascii="Times New Roman" w:hAnsi="Times New Roman" w:cs="Times New Roman"/>
          <w:b/>
          <w:sz w:val="32"/>
          <w:szCs w:val="32"/>
        </w:rPr>
        <w:lastRenderedPageBreak/>
        <w:t>Future Enhancement</w:t>
      </w:r>
    </w:p>
    <w:p w:rsidR="00150682" w:rsidRDefault="00150682" w:rsidP="00150682">
      <w:pPr>
        <w:pStyle w:val="NormalWeb"/>
        <w:spacing w:before="0" w:beforeAutospacing="0" w:after="200" w:afterAutospacing="0"/>
        <w:ind w:firstLine="720"/>
      </w:pPr>
      <w:r>
        <w:rPr>
          <w:color w:val="000000"/>
        </w:rPr>
        <w:t>We will add many more languages and make</w:t>
      </w:r>
      <w:r>
        <w:rPr>
          <w:b/>
          <w:bCs/>
          <w:color w:val="0E101A"/>
        </w:rPr>
        <w:t> the editor</w:t>
      </w:r>
      <w:r>
        <w:rPr>
          <w:color w:val="000000"/>
        </w:rPr>
        <w:t xml:space="preserve"> more interactive. We will also </w:t>
      </w:r>
      <w:r w:rsidR="00242764">
        <w:rPr>
          <w:color w:val="000000"/>
        </w:rPr>
        <w:t xml:space="preserve">make interface of this </w:t>
      </w:r>
      <w:r w:rsidR="0073135A">
        <w:rPr>
          <w:color w:val="000000"/>
        </w:rPr>
        <w:t xml:space="preserve">website user friendly </w:t>
      </w:r>
      <w:r>
        <w:rPr>
          <w:color w:val="000000"/>
        </w:rPr>
        <w:t>. We are also thinking to add healthy competition of</w:t>
      </w:r>
      <w:r>
        <w:rPr>
          <w:b/>
          <w:bCs/>
          <w:color w:val="0E101A"/>
        </w:rPr>
        <w:t> problem-solving</w:t>
      </w:r>
      <w:r>
        <w:rPr>
          <w:color w:val="000000"/>
        </w:rPr>
        <w:t> that improves the logic of programmers. </w:t>
      </w:r>
    </w:p>
    <w:p w:rsidR="00D2389E" w:rsidRDefault="00D2389E">
      <w:pPr>
        <w:pageBreakBefore/>
        <w:ind w:firstLine="720"/>
        <w:jc w:val="center"/>
      </w:pPr>
      <w:r>
        <w:rPr>
          <w:rFonts w:ascii="Times New Roman" w:hAnsi="Times New Roman" w:cs="Times New Roman"/>
          <w:b/>
          <w:sz w:val="32"/>
          <w:szCs w:val="32"/>
        </w:rPr>
        <w:lastRenderedPageBreak/>
        <w:t>8. EXPECTED OUTCOME</w:t>
      </w:r>
    </w:p>
    <w:p w:rsidR="00D2389E" w:rsidRDefault="00D2389E">
      <w:pPr>
        <w:ind w:firstLine="720"/>
      </w:pPr>
      <w:r>
        <w:rPr>
          <w:rFonts w:ascii="Times New Roman" w:hAnsi="Times New Roman" w:cs="Times New Roman"/>
          <w:sz w:val="24"/>
          <w:szCs w:val="24"/>
        </w:rPr>
        <w:t>Users will be able to code on our website in different languages like java,c,c++ without installing any component. And user also practice of code and solve different challenges provided by admin.</w:t>
      </w:r>
    </w:p>
    <w:p w:rsidR="00D2389E" w:rsidRDefault="00D2389E">
      <w:pPr>
        <w:rPr>
          <w:rFonts w:ascii="Times New Roman" w:hAnsi="Times New Roman" w:cs="Times New Roman"/>
          <w:sz w:val="24"/>
          <w:szCs w:val="24"/>
        </w:rPr>
      </w:pPr>
    </w:p>
    <w:p w:rsidR="00D2389E" w:rsidRDefault="00D2389E">
      <w:pPr>
        <w:ind w:left="720"/>
      </w:pPr>
    </w:p>
    <w:sectPr w:rsidR="00D2389E" w:rsidSect="00213BA9">
      <w:pgSz w:w="12240" w:h="15840"/>
      <w:pgMar w:top="1440" w:right="1440" w:bottom="1440" w:left="1440" w:header="720" w:footer="720" w:gutter="0"/>
      <w:pgBorders>
        <w:top w:val="thickThinSmallGap" w:sz="18" w:space="31" w:color="000000"/>
        <w:left w:val="thickThinSmallGap" w:sz="18" w:space="31" w:color="000000"/>
        <w:bottom w:val="thickThinSmallGap" w:sz="18" w:space="31" w:color="000000"/>
        <w:right w:val="thickThinSmallGap" w:sz="18" w:space="31" w:color="000000"/>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6E99" w:rsidRDefault="004D6E99" w:rsidP="003676C9">
      <w:pPr>
        <w:spacing w:after="0" w:line="240" w:lineRule="auto"/>
      </w:pPr>
      <w:r>
        <w:separator/>
      </w:r>
    </w:p>
  </w:endnote>
  <w:endnote w:type="continuationSeparator" w:id="1">
    <w:p w:rsidR="004D6E99" w:rsidRDefault="004D6E99" w:rsidP="003676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sig w:usb0="00000000" w:usb1="00000000" w:usb2="00000000" w:usb3="00000000" w:csb0="00000000" w:csb1="00000000"/>
  </w:font>
  <w:font w:name="AR PL SungtiL GB">
    <w:charset w:val="01"/>
    <w:family w:val="auto"/>
    <w:pitch w:val="variable"/>
    <w:sig w:usb0="00000000" w:usb1="00000000" w:usb2="00000000" w:usb3="00000000" w:csb0="00000000" w:csb1="00000000"/>
  </w:font>
  <w:font w:name="Lohit Devanagari">
    <w:altName w:val="Times New Roman"/>
    <w:charset w:val="01"/>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6E99" w:rsidRDefault="004D6E99" w:rsidP="003676C9">
      <w:pPr>
        <w:spacing w:after="0" w:line="240" w:lineRule="auto"/>
      </w:pPr>
      <w:r>
        <w:separator/>
      </w:r>
    </w:p>
  </w:footnote>
  <w:footnote w:type="continuationSeparator" w:id="1">
    <w:p w:rsidR="004D6E99" w:rsidRDefault="004D6E99" w:rsidP="003676C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bullet"/>
      <w:lvlText w:val=""/>
      <w:lvlJc w:val="left"/>
      <w:pPr>
        <w:tabs>
          <w:tab w:val="num" w:pos="0"/>
        </w:tabs>
        <w:ind w:left="720" w:hanging="360"/>
      </w:pPr>
      <w:rPr>
        <w:rFonts w:ascii="Symbol" w:hAnsi="Symbol" w:cs="Symbol" w:hint="default"/>
      </w:rPr>
    </w:lvl>
  </w:abstractNum>
  <w:abstractNum w:abstractNumId="1">
    <w:nsid w:val="00000002"/>
    <w:multiLevelType w:val="singleLevel"/>
    <w:tmpl w:val="00000002"/>
    <w:name w:val="WW8Num2"/>
    <w:lvl w:ilvl="0">
      <w:start w:val="1"/>
      <w:numFmt w:val="bullet"/>
      <w:lvlText w:val=""/>
      <w:lvlJc w:val="left"/>
      <w:pPr>
        <w:tabs>
          <w:tab w:val="num" w:pos="0"/>
        </w:tabs>
        <w:ind w:left="720" w:hanging="360"/>
      </w:pPr>
      <w:rPr>
        <w:rFonts w:ascii="Symbol" w:hAnsi="Symbol" w:cs="Symbol" w:hint="default"/>
        <w:color w:val="auto"/>
        <w:sz w:val="24"/>
        <w:szCs w:val="24"/>
        <w:lang w:bidi="gu-IN"/>
      </w:rPr>
    </w:lvl>
  </w:abstractNum>
  <w:abstractNum w:abstractNumId="2">
    <w:nsid w:val="00000003"/>
    <w:multiLevelType w:val="singleLevel"/>
    <w:tmpl w:val="00000003"/>
    <w:name w:val="WW8Num3"/>
    <w:lvl w:ilvl="0">
      <w:start w:val="1"/>
      <w:numFmt w:val="bullet"/>
      <w:lvlText w:val=""/>
      <w:lvlJc w:val="left"/>
      <w:pPr>
        <w:tabs>
          <w:tab w:val="num" w:pos="0"/>
        </w:tabs>
        <w:ind w:left="1080" w:hanging="360"/>
      </w:pPr>
      <w:rPr>
        <w:rFonts w:ascii="Wingdings" w:hAnsi="Wingdings" w:cs="Wingdings" w:hint="default"/>
      </w:rPr>
    </w:lvl>
  </w:abstractNum>
  <w:abstractNum w:abstractNumId="3">
    <w:nsid w:val="00000004"/>
    <w:multiLevelType w:val="singleLevel"/>
    <w:tmpl w:val="00000004"/>
    <w:name w:val="WW8Num4"/>
    <w:lvl w:ilvl="0">
      <w:start w:val="1"/>
      <w:numFmt w:val="bullet"/>
      <w:lvlText w:val=""/>
      <w:lvlJc w:val="left"/>
      <w:pPr>
        <w:tabs>
          <w:tab w:val="num" w:pos="0"/>
        </w:tabs>
        <w:ind w:left="720" w:hanging="360"/>
      </w:pPr>
      <w:rPr>
        <w:rFonts w:ascii="Symbol" w:hAnsi="Symbol" w:cs="Symbol" w:hint="default"/>
        <w:sz w:val="24"/>
        <w:szCs w:val="24"/>
      </w:rPr>
    </w:lvl>
  </w:abstractNum>
  <w:abstractNum w:abstractNumId="4">
    <w:nsid w:val="00000005"/>
    <w:multiLevelType w:val="multilevel"/>
    <w:tmpl w:val="00000005"/>
    <w:name w:val="WW8Num5"/>
    <w:lvl w:ilvl="0">
      <w:start w:val="1"/>
      <w:numFmt w:val="decimal"/>
      <w:lvlText w:val="%1"/>
      <w:lvlJc w:val="left"/>
      <w:pPr>
        <w:tabs>
          <w:tab w:val="num" w:pos="0"/>
        </w:tabs>
        <w:ind w:left="360" w:hanging="360"/>
      </w:pPr>
      <w:rPr>
        <w:rFonts w:hint="default"/>
      </w:rPr>
    </w:lvl>
    <w:lvl w:ilvl="1">
      <w:start w:val="1"/>
      <w:numFmt w:val="decimal"/>
      <w:lvlText w:val="%1.%2"/>
      <w:lvlJc w:val="left"/>
      <w:pPr>
        <w:tabs>
          <w:tab w:val="num" w:pos="0"/>
        </w:tabs>
        <w:ind w:left="1494" w:hanging="360"/>
      </w:pPr>
      <w:rPr>
        <w:rFonts w:hint="default"/>
      </w:rPr>
    </w:lvl>
    <w:lvl w:ilvl="2">
      <w:start w:val="1"/>
      <w:numFmt w:val="decimal"/>
      <w:lvlText w:val="%1.%2.%3"/>
      <w:lvlJc w:val="left"/>
      <w:pPr>
        <w:tabs>
          <w:tab w:val="num" w:pos="0"/>
        </w:tabs>
        <w:ind w:left="2160" w:hanging="720"/>
      </w:pPr>
      <w:rPr>
        <w:rFonts w:hint="default"/>
      </w:rPr>
    </w:lvl>
    <w:lvl w:ilvl="3">
      <w:start w:val="1"/>
      <w:numFmt w:val="decimal"/>
      <w:lvlText w:val="%1.%2.%3.%4"/>
      <w:lvlJc w:val="left"/>
      <w:pPr>
        <w:tabs>
          <w:tab w:val="num" w:pos="0"/>
        </w:tabs>
        <w:ind w:left="3240" w:hanging="1080"/>
      </w:pPr>
      <w:rPr>
        <w:rFonts w:hint="default"/>
      </w:rPr>
    </w:lvl>
    <w:lvl w:ilvl="4">
      <w:start w:val="1"/>
      <w:numFmt w:val="decimal"/>
      <w:lvlText w:val="%1.%2.%3.%4.%5"/>
      <w:lvlJc w:val="left"/>
      <w:pPr>
        <w:tabs>
          <w:tab w:val="num" w:pos="0"/>
        </w:tabs>
        <w:ind w:left="3960" w:hanging="1080"/>
      </w:pPr>
      <w:rPr>
        <w:rFonts w:hint="default"/>
      </w:rPr>
    </w:lvl>
    <w:lvl w:ilvl="5">
      <w:start w:val="1"/>
      <w:numFmt w:val="decimal"/>
      <w:lvlText w:val="%1.%2.%3.%4.%5.%6"/>
      <w:lvlJc w:val="left"/>
      <w:pPr>
        <w:tabs>
          <w:tab w:val="num" w:pos="0"/>
        </w:tabs>
        <w:ind w:left="5040" w:hanging="1440"/>
      </w:pPr>
      <w:rPr>
        <w:rFonts w:hint="default"/>
      </w:rPr>
    </w:lvl>
    <w:lvl w:ilvl="6">
      <w:start w:val="1"/>
      <w:numFmt w:val="decimal"/>
      <w:lvlText w:val="%1.%2.%3.%4.%5.%6.%7"/>
      <w:lvlJc w:val="left"/>
      <w:pPr>
        <w:tabs>
          <w:tab w:val="num" w:pos="0"/>
        </w:tabs>
        <w:ind w:left="5760" w:hanging="1440"/>
      </w:pPr>
      <w:rPr>
        <w:rFonts w:hint="default"/>
      </w:rPr>
    </w:lvl>
    <w:lvl w:ilvl="7">
      <w:start w:val="1"/>
      <w:numFmt w:val="decimal"/>
      <w:lvlText w:val="%1.%2.%3.%4.%5.%6.%7.%8"/>
      <w:lvlJc w:val="left"/>
      <w:pPr>
        <w:tabs>
          <w:tab w:val="num" w:pos="0"/>
        </w:tabs>
        <w:ind w:left="6840" w:hanging="1800"/>
      </w:pPr>
      <w:rPr>
        <w:rFonts w:hint="default"/>
      </w:rPr>
    </w:lvl>
    <w:lvl w:ilvl="8">
      <w:start w:val="1"/>
      <w:numFmt w:val="decimal"/>
      <w:lvlText w:val="%1.%2.%3.%4.%5.%6.%7.%8.%9"/>
      <w:lvlJc w:val="left"/>
      <w:pPr>
        <w:tabs>
          <w:tab w:val="num" w:pos="0"/>
        </w:tabs>
        <w:ind w:left="7920" w:hanging="2160"/>
      </w:pPr>
      <w:rPr>
        <w:rFonts w:hint="default"/>
      </w:rPr>
    </w:lvl>
  </w:abstractNum>
  <w:abstractNum w:abstractNumId="5">
    <w:nsid w:val="00000006"/>
    <w:multiLevelType w:val="singleLevel"/>
    <w:tmpl w:val="00000006"/>
    <w:name w:val="WW8Num6"/>
    <w:lvl w:ilvl="0">
      <w:start w:val="1"/>
      <w:numFmt w:val="bullet"/>
      <w:lvlText w:val=""/>
      <w:lvlJc w:val="left"/>
      <w:pPr>
        <w:tabs>
          <w:tab w:val="num" w:pos="0"/>
        </w:tabs>
        <w:ind w:left="720" w:hanging="360"/>
      </w:pPr>
      <w:rPr>
        <w:rFonts w:ascii="Symbol" w:hAnsi="Symbol" w:cs="Symbol" w:hint="default"/>
        <w:sz w:val="24"/>
        <w:szCs w:val="24"/>
      </w:rPr>
    </w:lvl>
  </w:abstractNum>
  <w:abstractNum w:abstractNumId="6">
    <w:nsid w:val="00000007"/>
    <w:multiLevelType w:val="singleLevel"/>
    <w:tmpl w:val="00000007"/>
    <w:name w:val="WW8Num7"/>
    <w:lvl w:ilvl="0">
      <w:start w:val="1"/>
      <w:numFmt w:val="bullet"/>
      <w:lvlText w:val=""/>
      <w:lvlJc w:val="left"/>
      <w:pPr>
        <w:tabs>
          <w:tab w:val="num" w:pos="0"/>
        </w:tabs>
        <w:ind w:left="720" w:hanging="360"/>
      </w:pPr>
      <w:rPr>
        <w:rFonts w:ascii="Symbol" w:hAnsi="Symbol" w:cs="Symbol" w:hint="default"/>
      </w:rPr>
    </w:lvl>
  </w:abstractNum>
  <w:abstractNum w:abstractNumId="7">
    <w:nsid w:val="00000008"/>
    <w:multiLevelType w:val="singleLevel"/>
    <w:tmpl w:val="00000008"/>
    <w:name w:val="WW8Num8"/>
    <w:lvl w:ilvl="0">
      <w:start w:val="1"/>
      <w:numFmt w:val="bullet"/>
      <w:lvlText w:val=""/>
      <w:lvlJc w:val="left"/>
      <w:pPr>
        <w:tabs>
          <w:tab w:val="num" w:pos="0"/>
        </w:tabs>
        <w:ind w:left="360" w:hanging="360"/>
      </w:pPr>
      <w:rPr>
        <w:rFonts w:ascii="Symbol" w:hAnsi="Symbol" w:cs="Symbol" w:hint="default"/>
      </w:rPr>
    </w:lvl>
  </w:abstractNum>
  <w:abstractNum w:abstractNumId="8">
    <w:nsid w:val="00000009"/>
    <w:multiLevelType w:val="singleLevel"/>
    <w:tmpl w:val="00000009"/>
    <w:name w:val="WW8Num9"/>
    <w:lvl w:ilvl="0">
      <w:start w:val="1"/>
      <w:numFmt w:val="bullet"/>
      <w:lvlText w:val=""/>
      <w:lvlJc w:val="left"/>
      <w:pPr>
        <w:tabs>
          <w:tab w:val="num" w:pos="0"/>
        </w:tabs>
        <w:ind w:left="720" w:hanging="360"/>
      </w:pPr>
      <w:rPr>
        <w:rFonts w:ascii="Symbol" w:hAnsi="Symbol" w:cs="Symbol" w:hint="default"/>
        <w:sz w:val="24"/>
        <w:szCs w:val="24"/>
      </w:rPr>
    </w:lvl>
  </w:abstractNum>
  <w:abstractNum w:abstractNumId="9">
    <w:nsid w:val="0000000A"/>
    <w:multiLevelType w:val="singleLevel"/>
    <w:tmpl w:val="0000000A"/>
    <w:name w:val="WW8Num10"/>
    <w:lvl w:ilvl="0">
      <w:start w:val="1"/>
      <w:numFmt w:val="bullet"/>
      <w:lvlText w:val=""/>
      <w:lvlJc w:val="left"/>
      <w:pPr>
        <w:tabs>
          <w:tab w:val="num" w:pos="0"/>
        </w:tabs>
        <w:ind w:left="1080" w:hanging="360"/>
      </w:pPr>
      <w:rPr>
        <w:rFonts w:ascii="Wingdings" w:hAnsi="Wingdings" w:cs="Wingdings" w:hint="default"/>
      </w:rPr>
    </w:lvl>
  </w:abstractNum>
  <w:abstractNum w:abstractNumId="10">
    <w:nsid w:val="0000000B"/>
    <w:multiLevelType w:val="singleLevel"/>
    <w:tmpl w:val="0000000B"/>
    <w:name w:val="WW8Num11"/>
    <w:lvl w:ilvl="0">
      <w:start w:val="1"/>
      <w:numFmt w:val="bullet"/>
      <w:lvlText w:val=""/>
      <w:lvlJc w:val="left"/>
      <w:pPr>
        <w:tabs>
          <w:tab w:val="num" w:pos="0"/>
        </w:tabs>
        <w:ind w:left="720" w:hanging="360"/>
      </w:pPr>
      <w:rPr>
        <w:rFonts w:ascii="Symbol" w:hAnsi="Symbol" w:cs="Symbol" w:hint="default"/>
        <w:color w:val="auto"/>
      </w:rPr>
    </w:lvl>
  </w:abstractNum>
  <w:abstractNum w:abstractNumId="11">
    <w:nsid w:val="0000000C"/>
    <w:multiLevelType w:val="singleLevel"/>
    <w:tmpl w:val="0000000C"/>
    <w:name w:val="WW8Num12"/>
    <w:lvl w:ilvl="0">
      <w:start w:val="1"/>
      <w:numFmt w:val="bullet"/>
      <w:lvlText w:val=""/>
      <w:lvlJc w:val="left"/>
      <w:pPr>
        <w:tabs>
          <w:tab w:val="num" w:pos="0"/>
        </w:tabs>
        <w:ind w:left="720" w:hanging="360"/>
      </w:pPr>
      <w:rPr>
        <w:rFonts w:ascii="Symbol" w:hAnsi="Symbol" w:cs="Symbol" w:hint="default"/>
      </w:rPr>
    </w:lvl>
  </w:abstractNum>
  <w:abstractNum w:abstractNumId="12">
    <w:nsid w:val="0000000D"/>
    <w:multiLevelType w:val="singleLevel"/>
    <w:tmpl w:val="0000000D"/>
    <w:name w:val="WW8Num13"/>
    <w:lvl w:ilvl="0">
      <w:start w:val="1"/>
      <w:numFmt w:val="bullet"/>
      <w:lvlText w:val=""/>
      <w:lvlJc w:val="left"/>
      <w:pPr>
        <w:tabs>
          <w:tab w:val="num" w:pos="0"/>
        </w:tabs>
        <w:ind w:left="720" w:hanging="360"/>
      </w:pPr>
      <w:rPr>
        <w:rFonts w:ascii="Symbol" w:hAnsi="Symbol" w:cs="Symbol" w:hint="default"/>
      </w:rPr>
    </w:lvl>
  </w:abstractNum>
  <w:abstractNum w:abstractNumId="13">
    <w:nsid w:val="0000000E"/>
    <w:multiLevelType w:val="singleLevel"/>
    <w:tmpl w:val="0000000E"/>
    <w:name w:val="WW8Num15"/>
    <w:lvl w:ilvl="0">
      <w:start w:val="1"/>
      <w:numFmt w:val="bullet"/>
      <w:lvlText w:val=""/>
      <w:lvlJc w:val="left"/>
      <w:pPr>
        <w:tabs>
          <w:tab w:val="num" w:pos="0"/>
        </w:tabs>
        <w:ind w:left="720" w:hanging="360"/>
      </w:pPr>
      <w:rPr>
        <w:rFonts w:ascii="Symbol" w:hAnsi="Symbol" w:cs="Symbol" w:hint="default"/>
      </w:rPr>
    </w:lvl>
  </w:abstractNum>
  <w:abstractNum w:abstractNumId="14">
    <w:nsid w:val="0000000F"/>
    <w:multiLevelType w:val="singleLevel"/>
    <w:tmpl w:val="0000000F"/>
    <w:name w:val="WW8Num16"/>
    <w:lvl w:ilvl="0">
      <w:start w:val="1"/>
      <w:numFmt w:val="bullet"/>
      <w:lvlText w:val=""/>
      <w:lvlJc w:val="left"/>
      <w:pPr>
        <w:tabs>
          <w:tab w:val="num" w:pos="0"/>
        </w:tabs>
        <w:ind w:left="720" w:hanging="360"/>
      </w:pPr>
      <w:rPr>
        <w:rFonts w:ascii="Symbol" w:hAnsi="Symbol" w:cs="Symbol" w:hint="default"/>
      </w:rPr>
    </w:lvl>
  </w:abstractNum>
  <w:abstractNum w:abstractNumId="15">
    <w:nsid w:val="00000010"/>
    <w:multiLevelType w:val="singleLevel"/>
    <w:tmpl w:val="00000010"/>
    <w:name w:val="WW8Num17"/>
    <w:lvl w:ilvl="0">
      <w:start w:val="1"/>
      <w:numFmt w:val="bullet"/>
      <w:lvlText w:val=""/>
      <w:lvlJc w:val="left"/>
      <w:pPr>
        <w:tabs>
          <w:tab w:val="num" w:pos="0"/>
        </w:tabs>
        <w:ind w:left="1080" w:hanging="360"/>
      </w:pPr>
      <w:rPr>
        <w:rFonts w:ascii="Symbol" w:hAnsi="Symbol" w:cs="Symbol" w:hint="default"/>
        <w:sz w:val="28"/>
        <w:szCs w:val="28"/>
      </w:rPr>
    </w:lvl>
  </w:abstractNum>
  <w:abstractNum w:abstractNumId="16">
    <w:nsid w:val="00000011"/>
    <w:multiLevelType w:val="singleLevel"/>
    <w:tmpl w:val="00000011"/>
    <w:name w:val="WW8Num18"/>
    <w:lvl w:ilvl="0">
      <w:start w:val="1"/>
      <w:numFmt w:val="bullet"/>
      <w:lvlText w:val=""/>
      <w:lvlJc w:val="left"/>
      <w:pPr>
        <w:tabs>
          <w:tab w:val="num" w:pos="0"/>
        </w:tabs>
        <w:ind w:left="720" w:hanging="360"/>
      </w:pPr>
      <w:rPr>
        <w:rFonts w:ascii="Symbol" w:hAnsi="Symbol" w:cs="Symbol" w:hint="default"/>
      </w:rPr>
    </w:lvl>
  </w:abstractNum>
  <w:abstractNum w:abstractNumId="17">
    <w:nsid w:val="00000012"/>
    <w:multiLevelType w:val="singleLevel"/>
    <w:tmpl w:val="00000012"/>
    <w:name w:val="WW8Num20"/>
    <w:lvl w:ilvl="0">
      <w:start w:val="1"/>
      <w:numFmt w:val="bullet"/>
      <w:lvlText w:val=""/>
      <w:lvlJc w:val="left"/>
      <w:pPr>
        <w:tabs>
          <w:tab w:val="num" w:pos="0"/>
        </w:tabs>
        <w:ind w:left="720" w:hanging="360"/>
      </w:pPr>
      <w:rPr>
        <w:rFonts w:ascii="Symbol" w:hAnsi="Symbol" w:cs="Symbol" w:hint="default"/>
      </w:rPr>
    </w:lvl>
  </w:abstractNum>
  <w:abstractNum w:abstractNumId="18">
    <w:nsid w:val="00000013"/>
    <w:multiLevelType w:val="singleLevel"/>
    <w:tmpl w:val="00000013"/>
    <w:name w:val="WW8Num21"/>
    <w:lvl w:ilvl="0">
      <w:start w:val="1"/>
      <w:numFmt w:val="bullet"/>
      <w:lvlText w:val=""/>
      <w:lvlJc w:val="left"/>
      <w:pPr>
        <w:tabs>
          <w:tab w:val="num" w:pos="0"/>
        </w:tabs>
        <w:ind w:left="720" w:hanging="360"/>
      </w:pPr>
      <w:rPr>
        <w:rFonts w:ascii="Symbol" w:hAnsi="Symbol" w:cs="Symbol" w:hint="default"/>
      </w:rPr>
    </w:lvl>
  </w:abstractNum>
  <w:abstractNum w:abstractNumId="19">
    <w:nsid w:val="00000014"/>
    <w:multiLevelType w:val="singleLevel"/>
    <w:tmpl w:val="00000014"/>
    <w:name w:val="WW8Num22"/>
    <w:lvl w:ilvl="0">
      <w:start w:val="1"/>
      <w:numFmt w:val="bullet"/>
      <w:lvlText w:val=""/>
      <w:lvlJc w:val="left"/>
      <w:pPr>
        <w:tabs>
          <w:tab w:val="num" w:pos="0"/>
        </w:tabs>
        <w:ind w:left="720" w:hanging="360"/>
      </w:pPr>
      <w:rPr>
        <w:rFonts w:ascii="Symbol" w:hAnsi="Symbol" w:cs="Symbol" w:hint="default"/>
      </w:rPr>
    </w:lvl>
  </w:abstractNum>
  <w:abstractNum w:abstractNumId="20">
    <w:nsid w:val="00000015"/>
    <w:multiLevelType w:val="singleLevel"/>
    <w:tmpl w:val="00000015"/>
    <w:name w:val="WW8Num23"/>
    <w:lvl w:ilvl="0">
      <w:start w:val="1"/>
      <w:numFmt w:val="bullet"/>
      <w:lvlText w:val=""/>
      <w:lvlJc w:val="left"/>
      <w:pPr>
        <w:tabs>
          <w:tab w:val="num" w:pos="0"/>
        </w:tabs>
        <w:ind w:left="720" w:hanging="360"/>
      </w:pPr>
      <w:rPr>
        <w:rFonts w:ascii="Symbol" w:hAnsi="Symbol" w:cs="Symbol" w:hint="default"/>
        <w:sz w:val="24"/>
        <w:szCs w:val="24"/>
      </w:rPr>
    </w:lvl>
  </w:abstractNum>
  <w:abstractNum w:abstractNumId="21">
    <w:nsid w:val="00000016"/>
    <w:multiLevelType w:val="multilevel"/>
    <w:tmpl w:val="0000001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2">
    <w:nsid w:val="72130A6E"/>
    <w:multiLevelType w:val="multilevel"/>
    <w:tmpl w:val="05DE5CA2"/>
    <w:lvl w:ilvl="0">
      <w:start w:val="1"/>
      <w:numFmt w:val="decimal"/>
      <w:lvlText w:val="%1"/>
      <w:lvlJc w:val="left"/>
      <w:pPr>
        <w:ind w:left="375" w:hanging="375"/>
      </w:pPr>
      <w:rPr>
        <w:rFonts w:ascii="Times New Roman" w:hAnsi="Times New Roman" w:cs="Times New Roman" w:hint="default"/>
        <w:b/>
        <w:sz w:val="28"/>
      </w:rPr>
    </w:lvl>
    <w:lvl w:ilvl="1">
      <w:start w:val="2"/>
      <w:numFmt w:val="decimal"/>
      <w:lvlText w:val="%1.%2"/>
      <w:lvlJc w:val="left"/>
      <w:pPr>
        <w:ind w:left="1509" w:hanging="375"/>
      </w:pPr>
      <w:rPr>
        <w:rFonts w:ascii="Times New Roman" w:hAnsi="Times New Roman" w:cs="Times New Roman" w:hint="default"/>
        <w:b/>
        <w:sz w:val="28"/>
      </w:rPr>
    </w:lvl>
    <w:lvl w:ilvl="2">
      <w:start w:val="1"/>
      <w:numFmt w:val="decimal"/>
      <w:lvlText w:val="%1.%2.%3"/>
      <w:lvlJc w:val="left"/>
      <w:pPr>
        <w:ind w:left="2988" w:hanging="720"/>
      </w:pPr>
      <w:rPr>
        <w:rFonts w:ascii="Times New Roman" w:hAnsi="Times New Roman" w:cs="Times New Roman" w:hint="default"/>
        <w:b/>
        <w:sz w:val="28"/>
      </w:rPr>
    </w:lvl>
    <w:lvl w:ilvl="3">
      <w:start w:val="1"/>
      <w:numFmt w:val="decimal"/>
      <w:lvlText w:val="%1.%2.%3.%4"/>
      <w:lvlJc w:val="left"/>
      <w:pPr>
        <w:ind w:left="4122" w:hanging="720"/>
      </w:pPr>
      <w:rPr>
        <w:rFonts w:ascii="Times New Roman" w:hAnsi="Times New Roman" w:cs="Times New Roman" w:hint="default"/>
        <w:b/>
        <w:sz w:val="28"/>
      </w:rPr>
    </w:lvl>
    <w:lvl w:ilvl="4">
      <w:start w:val="1"/>
      <w:numFmt w:val="decimal"/>
      <w:lvlText w:val="%1.%2.%3.%4.%5"/>
      <w:lvlJc w:val="left"/>
      <w:pPr>
        <w:ind w:left="5616" w:hanging="1080"/>
      </w:pPr>
      <w:rPr>
        <w:rFonts w:ascii="Times New Roman" w:hAnsi="Times New Roman" w:cs="Times New Roman" w:hint="default"/>
        <w:b/>
        <w:sz w:val="28"/>
      </w:rPr>
    </w:lvl>
    <w:lvl w:ilvl="5">
      <w:start w:val="1"/>
      <w:numFmt w:val="decimal"/>
      <w:lvlText w:val="%1.%2.%3.%4.%5.%6"/>
      <w:lvlJc w:val="left"/>
      <w:pPr>
        <w:ind w:left="6750" w:hanging="1080"/>
      </w:pPr>
      <w:rPr>
        <w:rFonts w:ascii="Times New Roman" w:hAnsi="Times New Roman" w:cs="Times New Roman" w:hint="default"/>
        <w:b/>
        <w:sz w:val="28"/>
      </w:rPr>
    </w:lvl>
    <w:lvl w:ilvl="6">
      <w:start w:val="1"/>
      <w:numFmt w:val="decimal"/>
      <w:lvlText w:val="%1.%2.%3.%4.%5.%6.%7"/>
      <w:lvlJc w:val="left"/>
      <w:pPr>
        <w:ind w:left="7884" w:hanging="1080"/>
      </w:pPr>
      <w:rPr>
        <w:rFonts w:ascii="Times New Roman" w:hAnsi="Times New Roman" w:cs="Times New Roman" w:hint="default"/>
        <w:b/>
        <w:sz w:val="28"/>
      </w:rPr>
    </w:lvl>
    <w:lvl w:ilvl="7">
      <w:start w:val="1"/>
      <w:numFmt w:val="decimal"/>
      <w:lvlText w:val="%1.%2.%3.%4.%5.%6.%7.%8"/>
      <w:lvlJc w:val="left"/>
      <w:pPr>
        <w:ind w:left="9378" w:hanging="1440"/>
      </w:pPr>
      <w:rPr>
        <w:rFonts w:ascii="Times New Roman" w:hAnsi="Times New Roman" w:cs="Times New Roman" w:hint="default"/>
        <w:b/>
        <w:sz w:val="28"/>
      </w:rPr>
    </w:lvl>
    <w:lvl w:ilvl="8">
      <w:start w:val="1"/>
      <w:numFmt w:val="decimal"/>
      <w:lvlText w:val="%1.%2.%3.%4.%5.%6.%7.%8.%9"/>
      <w:lvlJc w:val="left"/>
      <w:pPr>
        <w:ind w:left="10512" w:hanging="1440"/>
      </w:pPr>
      <w:rPr>
        <w:rFonts w:ascii="Times New Roman" w:hAnsi="Times New Roman" w:cs="Times New Roman" w:hint="default"/>
        <w:b/>
        <w:sz w:val="28"/>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embedSystemFonts/>
  <w:stylePaneFormatFilter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0"/>
    <w:footnote w:id="1"/>
  </w:footnotePr>
  <w:endnotePr>
    <w:endnote w:id="0"/>
    <w:endnote w:id="1"/>
  </w:endnotePr>
  <w:compat/>
  <w:rsids>
    <w:rsidRoot w:val="001D5C89"/>
    <w:rsid w:val="00003A77"/>
    <w:rsid w:val="00017AE2"/>
    <w:rsid w:val="0006114B"/>
    <w:rsid w:val="00081AB1"/>
    <w:rsid w:val="00082666"/>
    <w:rsid w:val="000B71C7"/>
    <w:rsid w:val="000C572C"/>
    <w:rsid w:val="00145B5B"/>
    <w:rsid w:val="00150682"/>
    <w:rsid w:val="00182450"/>
    <w:rsid w:val="001971F1"/>
    <w:rsid w:val="001C3105"/>
    <w:rsid w:val="001D5C89"/>
    <w:rsid w:val="001D7846"/>
    <w:rsid w:val="001F0ADA"/>
    <w:rsid w:val="001F14F3"/>
    <w:rsid w:val="00213BA9"/>
    <w:rsid w:val="002162C3"/>
    <w:rsid w:val="00242764"/>
    <w:rsid w:val="002709AD"/>
    <w:rsid w:val="002717A1"/>
    <w:rsid w:val="00280BBC"/>
    <w:rsid w:val="00292660"/>
    <w:rsid w:val="00296A06"/>
    <w:rsid w:val="002A7D69"/>
    <w:rsid w:val="002C1066"/>
    <w:rsid w:val="002D2EC9"/>
    <w:rsid w:val="002D4CF3"/>
    <w:rsid w:val="002F3A6A"/>
    <w:rsid w:val="00312D7E"/>
    <w:rsid w:val="00336FD7"/>
    <w:rsid w:val="003676C9"/>
    <w:rsid w:val="003761A0"/>
    <w:rsid w:val="0037685E"/>
    <w:rsid w:val="003848AC"/>
    <w:rsid w:val="0040182C"/>
    <w:rsid w:val="0040704C"/>
    <w:rsid w:val="00430D70"/>
    <w:rsid w:val="00445EA1"/>
    <w:rsid w:val="0045292A"/>
    <w:rsid w:val="00467308"/>
    <w:rsid w:val="004854D2"/>
    <w:rsid w:val="004B289F"/>
    <w:rsid w:val="004D03B1"/>
    <w:rsid w:val="004D1901"/>
    <w:rsid w:val="004D6E99"/>
    <w:rsid w:val="004E2B19"/>
    <w:rsid w:val="00523235"/>
    <w:rsid w:val="00572509"/>
    <w:rsid w:val="00577340"/>
    <w:rsid w:val="00594EFB"/>
    <w:rsid w:val="005B44B1"/>
    <w:rsid w:val="005E03F5"/>
    <w:rsid w:val="005E3A4A"/>
    <w:rsid w:val="00610D9D"/>
    <w:rsid w:val="00625C18"/>
    <w:rsid w:val="00674F10"/>
    <w:rsid w:val="006C2EA2"/>
    <w:rsid w:val="006E061D"/>
    <w:rsid w:val="0073135A"/>
    <w:rsid w:val="007511C5"/>
    <w:rsid w:val="007A743A"/>
    <w:rsid w:val="00806A3F"/>
    <w:rsid w:val="008634FB"/>
    <w:rsid w:val="008814E2"/>
    <w:rsid w:val="008B4BCE"/>
    <w:rsid w:val="008B6C90"/>
    <w:rsid w:val="008E5D2D"/>
    <w:rsid w:val="008F19BF"/>
    <w:rsid w:val="008F766E"/>
    <w:rsid w:val="0090627D"/>
    <w:rsid w:val="00924B67"/>
    <w:rsid w:val="00935883"/>
    <w:rsid w:val="00973BFA"/>
    <w:rsid w:val="009858E7"/>
    <w:rsid w:val="009914F6"/>
    <w:rsid w:val="009C7C3C"/>
    <w:rsid w:val="009E3111"/>
    <w:rsid w:val="009E5FEA"/>
    <w:rsid w:val="00A16B2E"/>
    <w:rsid w:val="00A23DA6"/>
    <w:rsid w:val="00A6467E"/>
    <w:rsid w:val="00A7739A"/>
    <w:rsid w:val="00AC30B8"/>
    <w:rsid w:val="00AE0B9D"/>
    <w:rsid w:val="00AE3018"/>
    <w:rsid w:val="00B21AB1"/>
    <w:rsid w:val="00B23D65"/>
    <w:rsid w:val="00B23E0C"/>
    <w:rsid w:val="00B9256B"/>
    <w:rsid w:val="00BC3822"/>
    <w:rsid w:val="00BD4A08"/>
    <w:rsid w:val="00C05D8C"/>
    <w:rsid w:val="00C40B0A"/>
    <w:rsid w:val="00C522AB"/>
    <w:rsid w:val="00C57EDD"/>
    <w:rsid w:val="00C94392"/>
    <w:rsid w:val="00D009B8"/>
    <w:rsid w:val="00D20367"/>
    <w:rsid w:val="00D2389E"/>
    <w:rsid w:val="00D37BCE"/>
    <w:rsid w:val="00D7768A"/>
    <w:rsid w:val="00D87639"/>
    <w:rsid w:val="00DC084B"/>
    <w:rsid w:val="00E30E9B"/>
    <w:rsid w:val="00E67CA7"/>
    <w:rsid w:val="00E917D3"/>
    <w:rsid w:val="00E92EC2"/>
    <w:rsid w:val="00EA0E66"/>
    <w:rsid w:val="00EC30BE"/>
    <w:rsid w:val="00F008B4"/>
    <w:rsid w:val="00F02C55"/>
    <w:rsid w:val="00F57E65"/>
    <w:rsid w:val="00F72208"/>
    <w:rsid w:val="00F90CF0"/>
    <w:rsid w:val="00F96B13"/>
    <w:rsid w:val="00FC1D79"/>
    <w:rsid w:val="00FE30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4]" strokecolor="none [1]" shadowcolor="none [2]"/>
    </o:shapedefaults>
    <o:shapelayout v:ext="edit">
      <o:idmap v:ext="edit" data="1"/>
      <o:rules v:ext="edit">
        <o:r id="V:Rule19" type="connector" idref="#AutoShape 15"/>
        <o:r id="V:Rule20" type="connector" idref="#AutoShape 29"/>
        <o:r id="V:Rule21" type="connector" idref="#AutoShape 26"/>
        <o:r id="V:Rule22" type="connector" idref="#AutoShape 18"/>
        <o:r id="V:Rule23" type="connector" idref="#AutoShape 24"/>
        <o:r id="V:Rule24" type="connector" idref="#AutoShape 21"/>
        <o:r id="V:Rule25" type="connector" idref="#AutoShape 20"/>
        <o:r id="V:Rule26" type="connector" idref="#AutoShape 33"/>
        <o:r id="V:Rule27" type="connector" idref="#AutoShape 17"/>
        <o:r id="V:Rule28" type="connector" idref="#AutoShape 27"/>
        <o:r id="V:Rule29" type="connector" idref="#AutoShape 11"/>
        <o:r id="V:Rule30" type="connector" idref="#AutoShape 32"/>
        <o:r id="V:Rule31" type="connector" idref="#AutoShape 35"/>
        <o:r id="V:Rule32" type="connector" idref="#AutoShape 23"/>
        <o:r id="V:Rule33" type="connector" idref="#AutoShape 12"/>
        <o:r id="V:Rule34" type="connector" idref="#AutoShape 36"/>
        <o:r id="V:Rule35" type="connector" idref="#AutoShape 30"/>
        <o:r id="V:Rule36" type="connector" idref="#AutoShape 14"/>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3BA9"/>
    <w:pPr>
      <w:suppressAutoHyphens/>
      <w:spacing w:after="120" w:line="264" w:lineRule="auto"/>
    </w:pPr>
    <w:rPr>
      <w:rFonts w:ascii="Calibri" w:hAnsi="Calibri" w:cs="Shruti"/>
      <w:sz w:val="21"/>
      <w:szCs w:val="21"/>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213BA9"/>
    <w:rPr>
      <w:rFonts w:ascii="Symbol" w:hAnsi="Symbol" w:cs="Symbol" w:hint="default"/>
    </w:rPr>
  </w:style>
  <w:style w:type="character" w:customStyle="1" w:styleId="WW8Num1z1">
    <w:name w:val="WW8Num1z1"/>
    <w:rsid w:val="00213BA9"/>
    <w:rPr>
      <w:rFonts w:ascii="Courier New" w:hAnsi="Courier New" w:cs="Courier New" w:hint="default"/>
    </w:rPr>
  </w:style>
  <w:style w:type="character" w:customStyle="1" w:styleId="WW8Num1z2">
    <w:name w:val="WW8Num1z2"/>
    <w:rsid w:val="00213BA9"/>
    <w:rPr>
      <w:rFonts w:ascii="Wingdings" w:hAnsi="Wingdings" w:cs="Wingdings" w:hint="default"/>
    </w:rPr>
  </w:style>
  <w:style w:type="character" w:customStyle="1" w:styleId="WW8Num2z0">
    <w:name w:val="WW8Num2z0"/>
    <w:rsid w:val="00213BA9"/>
    <w:rPr>
      <w:rFonts w:ascii="Symbol" w:hAnsi="Symbol" w:cs="Symbol" w:hint="default"/>
      <w:color w:val="auto"/>
      <w:sz w:val="24"/>
      <w:szCs w:val="24"/>
      <w:lang w:bidi="gu-IN"/>
    </w:rPr>
  </w:style>
  <w:style w:type="character" w:customStyle="1" w:styleId="WW8Num2z1">
    <w:name w:val="WW8Num2z1"/>
    <w:rsid w:val="00213BA9"/>
    <w:rPr>
      <w:rFonts w:ascii="Courier New" w:hAnsi="Courier New" w:cs="Courier New" w:hint="default"/>
    </w:rPr>
  </w:style>
  <w:style w:type="character" w:customStyle="1" w:styleId="WW8Num2z2">
    <w:name w:val="WW8Num2z2"/>
    <w:rsid w:val="00213BA9"/>
    <w:rPr>
      <w:rFonts w:ascii="Wingdings" w:hAnsi="Wingdings" w:cs="Wingdings" w:hint="default"/>
    </w:rPr>
  </w:style>
  <w:style w:type="character" w:customStyle="1" w:styleId="WW8Num2z3">
    <w:name w:val="WW8Num2z3"/>
    <w:rsid w:val="00213BA9"/>
    <w:rPr>
      <w:rFonts w:ascii="Symbol" w:hAnsi="Symbol" w:cs="Symbol" w:hint="default"/>
    </w:rPr>
  </w:style>
  <w:style w:type="character" w:customStyle="1" w:styleId="WW8Num3z0">
    <w:name w:val="WW8Num3z0"/>
    <w:rsid w:val="00213BA9"/>
    <w:rPr>
      <w:rFonts w:ascii="Wingdings" w:hAnsi="Wingdings" w:cs="Wingdings" w:hint="default"/>
    </w:rPr>
  </w:style>
  <w:style w:type="character" w:customStyle="1" w:styleId="WW8Num3z1">
    <w:name w:val="WW8Num3z1"/>
    <w:rsid w:val="00213BA9"/>
    <w:rPr>
      <w:rFonts w:ascii="Courier New" w:hAnsi="Courier New" w:cs="Courier New" w:hint="default"/>
    </w:rPr>
  </w:style>
  <w:style w:type="character" w:customStyle="1" w:styleId="WW8Num3z3">
    <w:name w:val="WW8Num3z3"/>
    <w:rsid w:val="00213BA9"/>
    <w:rPr>
      <w:rFonts w:ascii="Symbol" w:hAnsi="Symbol" w:cs="Symbol" w:hint="default"/>
    </w:rPr>
  </w:style>
  <w:style w:type="character" w:customStyle="1" w:styleId="WW8Num4z0">
    <w:name w:val="WW8Num4z0"/>
    <w:rsid w:val="00213BA9"/>
    <w:rPr>
      <w:rFonts w:ascii="Symbol" w:hAnsi="Symbol" w:cs="Symbol" w:hint="default"/>
      <w:sz w:val="24"/>
      <w:szCs w:val="24"/>
    </w:rPr>
  </w:style>
  <w:style w:type="character" w:customStyle="1" w:styleId="WW8Num4z1">
    <w:name w:val="WW8Num4z1"/>
    <w:rsid w:val="00213BA9"/>
    <w:rPr>
      <w:rFonts w:ascii="Courier New" w:hAnsi="Courier New" w:cs="Courier New" w:hint="default"/>
    </w:rPr>
  </w:style>
  <w:style w:type="character" w:customStyle="1" w:styleId="WW8Num4z2">
    <w:name w:val="WW8Num4z2"/>
    <w:rsid w:val="00213BA9"/>
    <w:rPr>
      <w:rFonts w:ascii="Wingdings" w:hAnsi="Wingdings" w:cs="Wingdings" w:hint="default"/>
    </w:rPr>
  </w:style>
  <w:style w:type="character" w:customStyle="1" w:styleId="WW8Num5z0">
    <w:name w:val="WW8Num5z0"/>
    <w:rsid w:val="00213BA9"/>
    <w:rPr>
      <w:rFonts w:hint="default"/>
    </w:rPr>
  </w:style>
  <w:style w:type="character" w:customStyle="1" w:styleId="WW8Num6z0">
    <w:name w:val="WW8Num6z0"/>
    <w:rsid w:val="00213BA9"/>
    <w:rPr>
      <w:rFonts w:ascii="Symbol" w:hAnsi="Symbol" w:cs="Symbol" w:hint="default"/>
      <w:sz w:val="24"/>
      <w:szCs w:val="24"/>
    </w:rPr>
  </w:style>
  <w:style w:type="character" w:customStyle="1" w:styleId="WW8Num6z1">
    <w:name w:val="WW8Num6z1"/>
    <w:rsid w:val="00213BA9"/>
    <w:rPr>
      <w:rFonts w:ascii="Courier New" w:hAnsi="Courier New" w:cs="Courier New" w:hint="default"/>
    </w:rPr>
  </w:style>
  <w:style w:type="character" w:customStyle="1" w:styleId="WW8Num6z2">
    <w:name w:val="WW8Num6z2"/>
    <w:rsid w:val="00213BA9"/>
    <w:rPr>
      <w:rFonts w:ascii="Wingdings" w:hAnsi="Wingdings" w:cs="Wingdings" w:hint="default"/>
    </w:rPr>
  </w:style>
  <w:style w:type="character" w:customStyle="1" w:styleId="WW8Num7z0">
    <w:name w:val="WW8Num7z0"/>
    <w:rsid w:val="00213BA9"/>
    <w:rPr>
      <w:rFonts w:ascii="Symbol" w:hAnsi="Symbol" w:cs="Symbol" w:hint="default"/>
    </w:rPr>
  </w:style>
  <w:style w:type="character" w:customStyle="1" w:styleId="WW8Num7z1">
    <w:name w:val="WW8Num7z1"/>
    <w:rsid w:val="00213BA9"/>
    <w:rPr>
      <w:rFonts w:ascii="Courier New" w:hAnsi="Courier New" w:cs="Courier New" w:hint="default"/>
    </w:rPr>
  </w:style>
  <w:style w:type="character" w:customStyle="1" w:styleId="WW8Num7z2">
    <w:name w:val="WW8Num7z2"/>
    <w:rsid w:val="00213BA9"/>
    <w:rPr>
      <w:rFonts w:ascii="Wingdings" w:hAnsi="Wingdings" w:cs="Wingdings" w:hint="default"/>
    </w:rPr>
  </w:style>
  <w:style w:type="character" w:customStyle="1" w:styleId="WW8Num8z0">
    <w:name w:val="WW8Num8z0"/>
    <w:rsid w:val="00213BA9"/>
    <w:rPr>
      <w:rFonts w:ascii="Symbol" w:hAnsi="Symbol" w:cs="Symbol" w:hint="default"/>
    </w:rPr>
  </w:style>
  <w:style w:type="character" w:customStyle="1" w:styleId="WW8Num8z1">
    <w:name w:val="WW8Num8z1"/>
    <w:rsid w:val="00213BA9"/>
    <w:rPr>
      <w:rFonts w:ascii="Courier New" w:hAnsi="Courier New" w:cs="Courier New" w:hint="default"/>
    </w:rPr>
  </w:style>
  <w:style w:type="character" w:customStyle="1" w:styleId="WW8Num8z2">
    <w:name w:val="WW8Num8z2"/>
    <w:rsid w:val="00213BA9"/>
    <w:rPr>
      <w:rFonts w:ascii="Wingdings" w:hAnsi="Wingdings" w:cs="Wingdings" w:hint="default"/>
    </w:rPr>
  </w:style>
  <w:style w:type="character" w:customStyle="1" w:styleId="WW8Num9z0">
    <w:name w:val="WW8Num9z0"/>
    <w:rsid w:val="00213BA9"/>
    <w:rPr>
      <w:rFonts w:ascii="Symbol" w:hAnsi="Symbol" w:cs="Symbol" w:hint="default"/>
      <w:sz w:val="24"/>
      <w:szCs w:val="24"/>
    </w:rPr>
  </w:style>
  <w:style w:type="character" w:customStyle="1" w:styleId="WW8Num9z1">
    <w:name w:val="WW8Num9z1"/>
    <w:rsid w:val="00213BA9"/>
    <w:rPr>
      <w:rFonts w:ascii="Courier New" w:hAnsi="Courier New" w:cs="Courier New" w:hint="default"/>
    </w:rPr>
  </w:style>
  <w:style w:type="character" w:customStyle="1" w:styleId="WW8Num9z2">
    <w:name w:val="WW8Num9z2"/>
    <w:rsid w:val="00213BA9"/>
    <w:rPr>
      <w:rFonts w:ascii="Wingdings" w:hAnsi="Wingdings" w:cs="Wingdings" w:hint="default"/>
    </w:rPr>
  </w:style>
  <w:style w:type="character" w:customStyle="1" w:styleId="WW8Num10z0">
    <w:name w:val="WW8Num10z0"/>
    <w:rsid w:val="00213BA9"/>
    <w:rPr>
      <w:rFonts w:ascii="Wingdings" w:hAnsi="Wingdings" w:cs="Wingdings" w:hint="default"/>
    </w:rPr>
  </w:style>
  <w:style w:type="character" w:customStyle="1" w:styleId="WW8Num10z3">
    <w:name w:val="WW8Num10z3"/>
    <w:rsid w:val="00213BA9"/>
    <w:rPr>
      <w:rFonts w:ascii="Symbol" w:hAnsi="Symbol" w:cs="Symbol" w:hint="default"/>
    </w:rPr>
  </w:style>
  <w:style w:type="character" w:customStyle="1" w:styleId="WW8Num10z4">
    <w:name w:val="WW8Num10z4"/>
    <w:rsid w:val="00213BA9"/>
    <w:rPr>
      <w:rFonts w:ascii="Courier New" w:hAnsi="Courier New" w:cs="Courier New" w:hint="default"/>
    </w:rPr>
  </w:style>
  <w:style w:type="character" w:customStyle="1" w:styleId="WW8Num11z0">
    <w:name w:val="WW8Num11z0"/>
    <w:rsid w:val="00213BA9"/>
    <w:rPr>
      <w:rFonts w:ascii="Symbol" w:hAnsi="Symbol" w:cs="Symbol" w:hint="default"/>
      <w:color w:val="auto"/>
    </w:rPr>
  </w:style>
  <w:style w:type="character" w:customStyle="1" w:styleId="WW8Num11z1">
    <w:name w:val="WW8Num11z1"/>
    <w:rsid w:val="00213BA9"/>
    <w:rPr>
      <w:rFonts w:ascii="Courier New" w:hAnsi="Courier New" w:cs="Courier New" w:hint="default"/>
    </w:rPr>
  </w:style>
  <w:style w:type="character" w:customStyle="1" w:styleId="WW8Num11z2">
    <w:name w:val="WW8Num11z2"/>
    <w:rsid w:val="00213BA9"/>
    <w:rPr>
      <w:rFonts w:ascii="Wingdings" w:hAnsi="Wingdings" w:cs="Wingdings" w:hint="default"/>
    </w:rPr>
  </w:style>
  <w:style w:type="character" w:customStyle="1" w:styleId="WW8Num11z3">
    <w:name w:val="WW8Num11z3"/>
    <w:rsid w:val="00213BA9"/>
    <w:rPr>
      <w:rFonts w:ascii="Symbol" w:hAnsi="Symbol" w:cs="Symbol" w:hint="default"/>
    </w:rPr>
  </w:style>
  <w:style w:type="character" w:customStyle="1" w:styleId="WW8Num12z0">
    <w:name w:val="WW8Num12z0"/>
    <w:rsid w:val="00213BA9"/>
    <w:rPr>
      <w:rFonts w:ascii="Symbol" w:hAnsi="Symbol" w:cs="Symbol" w:hint="default"/>
    </w:rPr>
  </w:style>
  <w:style w:type="character" w:customStyle="1" w:styleId="WW8Num12z1">
    <w:name w:val="WW8Num12z1"/>
    <w:rsid w:val="00213BA9"/>
    <w:rPr>
      <w:rFonts w:ascii="Courier New" w:hAnsi="Courier New" w:cs="Courier New" w:hint="default"/>
    </w:rPr>
  </w:style>
  <w:style w:type="character" w:customStyle="1" w:styleId="WW8Num12z2">
    <w:name w:val="WW8Num12z2"/>
    <w:rsid w:val="00213BA9"/>
    <w:rPr>
      <w:rFonts w:ascii="Wingdings" w:hAnsi="Wingdings" w:cs="Wingdings" w:hint="default"/>
    </w:rPr>
  </w:style>
  <w:style w:type="character" w:customStyle="1" w:styleId="WW8Num13z0">
    <w:name w:val="WW8Num13z0"/>
    <w:rsid w:val="00213BA9"/>
    <w:rPr>
      <w:rFonts w:ascii="Symbol" w:hAnsi="Symbol" w:cs="Symbol" w:hint="default"/>
    </w:rPr>
  </w:style>
  <w:style w:type="character" w:customStyle="1" w:styleId="WW8Num13z1">
    <w:name w:val="WW8Num13z1"/>
    <w:rsid w:val="00213BA9"/>
    <w:rPr>
      <w:rFonts w:ascii="Courier New" w:hAnsi="Courier New" w:cs="Courier New" w:hint="default"/>
    </w:rPr>
  </w:style>
  <w:style w:type="character" w:customStyle="1" w:styleId="WW8Num13z2">
    <w:name w:val="WW8Num13z2"/>
    <w:rsid w:val="00213BA9"/>
    <w:rPr>
      <w:rFonts w:ascii="Wingdings" w:hAnsi="Wingdings" w:cs="Wingdings" w:hint="default"/>
    </w:rPr>
  </w:style>
  <w:style w:type="character" w:customStyle="1" w:styleId="WW8Num14z0">
    <w:name w:val="WW8Num14z0"/>
    <w:rsid w:val="00213BA9"/>
    <w:rPr>
      <w:rFonts w:ascii="Symbol" w:hAnsi="Symbol" w:cs="Symbol" w:hint="default"/>
    </w:rPr>
  </w:style>
  <w:style w:type="character" w:customStyle="1" w:styleId="WW8Num14z1">
    <w:name w:val="WW8Num14z1"/>
    <w:rsid w:val="00213BA9"/>
    <w:rPr>
      <w:rFonts w:ascii="Courier New" w:hAnsi="Courier New" w:cs="Courier New" w:hint="default"/>
    </w:rPr>
  </w:style>
  <w:style w:type="character" w:customStyle="1" w:styleId="WW8Num14z2">
    <w:name w:val="WW8Num14z2"/>
    <w:rsid w:val="00213BA9"/>
    <w:rPr>
      <w:rFonts w:ascii="Wingdings" w:hAnsi="Wingdings" w:cs="Wingdings" w:hint="default"/>
    </w:rPr>
  </w:style>
  <w:style w:type="character" w:customStyle="1" w:styleId="WW8Num15z0">
    <w:name w:val="WW8Num15z0"/>
    <w:rsid w:val="00213BA9"/>
    <w:rPr>
      <w:rFonts w:ascii="Symbol" w:hAnsi="Symbol" w:cs="Symbol" w:hint="default"/>
    </w:rPr>
  </w:style>
  <w:style w:type="character" w:customStyle="1" w:styleId="WW8Num15z1">
    <w:name w:val="WW8Num15z1"/>
    <w:rsid w:val="00213BA9"/>
    <w:rPr>
      <w:rFonts w:ascii="Courier New" w:hAnsi="Courier New" w:cs="Courier New" w:hint="default"/>
    </w:rPr>
  </w:style>
  <w:style w:type="character" w:customStyle="1" w:styleId="WW8Num15z2">
    <w:name w:val="WW8Num15z2"/>
    <w:rsid w:val="00213BA9"/>
    <w:rPr>
      <w:rFonts w:ascii="Wingdings" w:hAnsi="Wingdings" w:cs="Wingdings" w:hint="default"/>
    </w:rPr>
  </w:style>
  <w:style w:type="character" w:customStyle="1" w:styleId="WW8Num16z0">
    <w:name w:val="WW8Num16z0"/>
    <w:rsid w:val="00213BA9"/>
    <w:rPr>
      <w:rFonts w:ascii="Symbol" w:hAnsi="Symbol" w:cs="Symbol" w:hint="default"/>
    </w:rPr>
  </w:style>
  <w:style w:type="character" w:customStyle="1" w:styleId="WW8Num16z1">
    <w:name w:val="WW8Num16z1"/>
    <w:rsid w:val="00213BA9"/>
    <w:rPr>
      <w:rFonts w:ascii="Courier New" w:hAnsi="Courier New" w:cs="Courier New" w:hint="default"/>
    </w:rPr>
  </w:style>
  <w:style w:type="character" w:customStyle="1" w:styleId="WW8Num16z2">
    <w:name w:val="WW8Num16z2"/>
    <w:rsid w:val="00213BA9"/>
    <w:rPr>
      <w:rFonts w:ascii="Wingdings" w:hAnsi="Wingdings" w:cs="Wingdings" w:hint="default"/>
    </w:rPr>
  </w:style>
  <w:style w:type="character" w:customStyle="1" w:styleId="WW8Num17z0">
    <w:name w:val="WW8Num17z0"/>
    <w:rsid w:val="00213BA9"/>
    <w:rPr>
      <w:rFonts w:ascii="Symbol" w:hAnsi="Symbol" w:cs="Symbol" w:hint="default"/>
      <w:sz w:val="28"/>
      <w:szCs w:val="28"/>
    </w:rPr>
  </w:style>
  <w:style w:type="character" w:customStyle="1" w:styleId="WW8Num17z1">
    <w:name w:val="WW8Num17z1"/>
    <w:rsid w:val="00213BA9"/>
    <w:rPr>
      <w:rFonts w:ascii="Courier New" w:hAnsi="Courier New" w:cs="Courier New" w:hint="default"/>
    </w:rPr>
  </w:style>
  <w:style w:type="character" w:customStyle="1" w:styleId="WW8Num17z2">
    <w:name w:val="WW8Num17z2"/>
    <w:rsid w:val="00213BA9"/>
    <w:rPr>
      <w:rFonts w:ascii="Wingdings" w:hAnsi="Wingdings" w:cs="Wingdings" w:hint="default"/>
    </w:rPr>
  </w:style>
  <w:style w:type="character" w:customStyle="1" w:styleId="WW8Num18z0">
    <w:name w:val="WW8Num18z0"/>
    <w:rsid w:val="00213BA9"/>
    <w:rPr>
      <w:rFonts w:ascii="Symbol" w:hAnsi="Symbol" w:cs="Symbol" w:hint="default"/>
    </w:rPr>
  </w:style>
  <w:style w:type="character" w:customStyle="1" w:styleId="WW8Num18z1">
    <w:name w:val="WW8Num18z1"/>
    <w:rsid w:val="00213BA9"/>
    <w:rPr>
      <w:rFonts w:ascii="Courier New" w:hAnsi="Courier New" w:cs="Courier New" w:hint="default"/>
    </w:rPr>
  </w:style>
  <w:style w:type="character" w:customStyle="1" w:styleId="WW8Num18z2">
    <w:name w:val="WW8Num18z2"/>
    <w:rsid w:val="00213BA9"/>
    <w:rPr>
      <w:rFonts w:ascii="Wingdings" w:hAnsi="Wingdings" w:cs="Wingdings" w:hint="default"/>
    </w:rPr>
  </w:style>
  <w:style w:type="character" w:customStyle="1" w:styleId="WW8Num19z0">
    <w:name w:val="WW8Num19z0"/>
    <w:rsid w:val="00213BA9"/>
    <w:rPr>
      <w:rFonts w:ascii="Symbol" w:hAnsi="Symbol" w:cs="Symbol" w:hint="default"/>
      <w:sz w:val="24"/>
      <w:szCs w:val="24"/>
    </w:rPr>
  </w:style>
  <w:style w:type="character" w:customStyle="1" w:styleId="WW8Num19z1">
    <w:name w:val="WW8Num19z1"/>
    <w:rsid w:val="00213BA9"/>
    <w:rPr>
      <w:rFonts w:ascii="Courier New" w:hAnsi="Courier New" w:cs="Courier New" w:hint="default"/>
    </w:rPr>
  </w:style>
  <w:style w:type="character" w:customStyle="1" w:styleId="WW8Num19z2">
    <w:name w:val="WW8Num19z2"/>
    <w:rsid w:val="00213BA9"/>
    <w:rPr>
      <w:rFonts w:ascii="Wingdings" w:hAnsi="Wingdings" w:cs="Wingdings" w:hint="default"/>
    </w:rPr>
  </w:style>
  <w:style w:type="character" w:customStyle="1" w:styleId="WW8Num20z0">
    <w:name w:val="WW8Num20z0"/>
    <w:rsid w:val="00213BA9"/>
    <w:rPr>
      <w:rFonts w:ascii="Symbol" w:hAnsi="Symbol" w:cs="Symbol" w:hint="default"/>
    </w:rPr>
  </w:style>
  <w:style w:type="character" w:customStyle="1" w:styleId="WW8Num20z1">
    <w:name w:val="WW8Num20z1"/>
    <w:rsid w:val="00213BA9"/>
    <w:rPr>
      <w:rFonts w:ascii="Courier New" w:hAnsi="Courier New" w:cs="Courier New" w:hint="default"/>
    </w:rPr>
  </w:style>
  <w:style w:type="character" w:customStyle="1" w:styleId="WW8Num20z2">
    <w:name w:val="WW8Num20z2"/>
    <w:rsid w:val="00213BA9"/>
    <w:rPr>
      <w:rFonts w:ascii="Wingdings" w:hAnsi="Wingdings" w:cs="Wingdings" w:hint="default"/>
    </w:rPr>
  </w:style>
  <w:style w:type="character" w:customStyle="1" w:styleId="WW8Num21z0">
    <w:name w:val="WW8Num21z0"/>
    <w:rsid w:val="00213BA9"/>
    <w:rPr>
      <w:rFonts w:ascii="Symbol" w:hAnsi="Symbol" w:cs="Symbol" w:hint="default"/>
    </w:rPr>
  </w:style>
  <w:style w:type="character" w:customStyle="1" w:styleId="WW8Num21z1">
    <w:name w:val="WW8Num21z1"/>
    <w:rsid w:val="00213BA9"/>
    <w:rPr>
      <w:rFonts w:ascii="Courier New" w:hAnsi="Courier New" w:cs="Courier New" w:hint="default"/>
    </w:rPr>
  </w:style>
  <w:style w:type="character" w:customStyle="1" w:styleId="WW8Num21z2">
    <w:name w:val="WW8Num21z2"/>
    <w:rsid w:val="00213BA9"/>
    <w:rPr>
      <w:rFonts w:ascii="Wingdings" w:hAnsi="Wingdings" w:cs="Wingdings" w:hint="default"/>
    </w:rPr>
  </w:style>
  <w:style w:type="character" w:customStyle="1" w:styleId="WW8Num22z0">
    <w:name w:val="WW8Num22z0"/>
    <w:rsid w:val="00213BA9"/>
    <w:rPr>
      <w:rFonts w:ascii="Symbol" w:hAnsi="Symbol" w:cs="Symbol" w:hint="default"/>
    </w:rPr>
  </w:style>
  <w:style w:type="character" w:customStyle="1" w:styleId="WW8Num22z1">
    <w:name w:val="WW8Num22z1"/>
    <w:rsid w:val="00213BA9"/>
    <w:rPr>
      <w:rFonts w:ascii="Courier New" w:hAnsi="Courier New" w:cs="Courier New" w:hint="default"/>
    </w:rPr>
  </w:style>
  <w:style w:type="character" w:customStyle="1" w:styleId="WW8Num22z2">
    <w:name w:val="WW8Num22z2"/>
    <w:rsid w:val="00213BA9"/>
    <w:rPr>
      <w:rFonts w:ascii="Wingdings" w:hAnsi="Wingdings" w:cs="Wingdings" w:hint="default"/>
    </w:rPr>
  </w:style>
  <w:style w:type="character" w:customStyle="1" w:styleId="WW8Num23z0">
    <w:name w:val="WW8Num23z0"/>
    <w:rsid w:val="00213BA9"/>
    <w:rPr>
      <w:rFonts w:ascii="Symbol" w:hAnsi="Symbol" w:cs="Symbol" w:hint="default"/>
      <w:sz w:val="24"/>
      <w:szCs w:val="24"/>
    </w:rPr>
  </w:style>
  <w:style w:type="character" w:customStyle="1" w:styleId="WW8Num23z1">
    <w:name w:val="WW8Num23z1"/>
    <w:rsid w:val="00213BA9"/>
    <w:rPr>
      <w:rFonts w:ascii="Courier New" w:hAnsi="Courier New" w:cs="Courier New" w:hint="default"/>
    </w:rPr>
  </w:style>
  <w:style w:type="character" w:customStyle="1" w:styleId="WW8Num23z2">
    <w:name w:val="WW8Num23z2"/>
    <w:rsid w:val="00213BA9"/>
    <w:rPr>
      <w:rFonts w:ascii="Wingdings" w:hAnsi="Wingdings" w:cs="Wingdings" w:hint="default"/>
    </w:rPr>
  </w:style>
  <w:style w:type="character" w:customStyle="1" w:styleId="HeaderChar">
    <w:name w:val="Header Char"/>
    <w:rsid w:val="00213BA9"/>
    <w:rPr>
      <w:rFonts w:eastAsia="Times New Roman"/>
      <w:sz w:val="21"/>
      <w:szCs w:val="21"/>
    </w:rPr>
  </w:style>
  <w:style w:type="character" w:customStyle="1" w:styleId="FooterChar">
    <w:name w:val="Footer Char"/>
    <w:rsid w:val="00213BA9"/>
    <w:rPr>
      <w:rFonts w:eastAsia="Times New Roman"/>
      <w:sz w:val="21"/>
      <w:szCs w:val="21"/>
    </w:rPr>
  </w:style>
  <w:style w:type="character" w:styleId="SubtleEmphasis">
    <w:name w:val="Subtle Emphasis"/>
    <w:qFormat/>
    <w:rsid w:val="00213BA9"/>
    <w:rPr>
      <w:i/>
      <w:iCs/>
      <w:color w:val="404040"/>
    </w:rPr>
  </w:style>
  <w:style w:type="paragraph" w:customStyle="1" w:styleId="Heading">
    <w:name w:val="Heading"/>
    <w:basedOn w:val="Normal"/>
    <w:next w:val="BodyText"/>
    <w:rsid w:val="00213BA9"/>
    <w:pPr>
      <w:keepNext/>
      <w:spacing w:before="240"/>
    </w:pPr>
    <w:rPr>
      <w:rFonts w:ascii="Liberation Sans" w:eastAsia="AR PL SungtiL GB" w:hAnsi="Liberation Sans" w:cs="Lohit Devanagari"/>
      <w:sz w:val="28"/>
      <w:szCs w:val="28"/>
    </w:rPr>
  </w:style>
  <w:style w:type="paragraph" w:styleId="BodyText">
    <w:name w:val="Body Text"/>
    <w:basedOn w:val="Normal"/>
    <w:rsid w:val="00213BA9"/>
    <w:pPr>
      <w:spacing w:after="140" w:line="276" w:lineRule="auto"/>
    </w:pPr>
  </w:style>
  <w:style w:type="paragraph" w:styleId="List">
    <w:name w:val="List"/>
    <w:basedOn w:val="BodyText"/>
    <w:rsid w:val="00213BA9"/>
    <w:rPr>
      <w:rFonts w:cs="Lohit Devanagari"/>
    </w:rPr>
  </w:style>
  <w:style w:type="paragraph" w:styleId="Caption">
    <w:name w:val="caption"/>
    <w:basedOn w:val="Normal"/>
    <w:qFormat/>
    <w:rsid w:val="00213BA9"/>
    <w:pPr>
      <w:suppressLineNumbers/>
      <w:spacing w:before="120"/>
    </w:pPr>
    <w:rPr>
      <w:rFonts w:cs="Lohit Devanagari"/>
      <w:i/>
      <w:iCs/>
      <w:sz w:val="24"/>
      <w:szCs w:val="24"/>
    </w:rPr>
  </w:style>
  <w:style w:type="paragraph" w:customStyle="1" w:styleId="Index">
    <w:name w:val="Index"/>
    <w:basedOn w:val="Normal"/>
    <w:rsid w:val="00213BA9"/>
    <w:pPr>
      <w:suppressLineNumbers/>
    </w:pPr>
    <w:rPr>
      <w:rFonts w:cs="Lohit Devanagari"/>
    </w:rPr>
  </w:style>
  <w:style w:type="paragraph" w:customStyle="1" w:styleId="Default">
    <w:name w:val="Default"/>
    <w:rsid w:val="00213BA9"/>
    <w:pPr>
      <w:suppressAutoHyphens/>
      <w:autoSpaceDE w:val="0"/>
    </w:pPr>
    <w:rPr>
      <w:rFonts w:ascii="Calibri" w:eastAsia="Calibri" w:hAnsi="Calibri" w:cs="Calibri"/>
      <w:color w:val="000000"/>
      <w:sz w:val="24"/>
      <w:szCs w:val="24"/>
      <w:lang w:eastAsia="zh-CN"/>
    </w:rPr>
  </w:style>
  <w:style w:type="paragraph" w:styleId="NoSpacing">
    <w:name w:val="No Spacing"/>
    <w:qFormat/>
    <w:rsid w:val="00213BA9"/>
    <w:pPr>
      <w:suppressAutoHyphens/>
    </w:pPr>
    <w:rPr>
      <w:rFonts w:ascii="Calibri" w:hAnsi="Calibri" w:cs="Shruti"/>
      <w:sz w:val="21"/>
      <w:szCs w:val="21"/>
      <w:lang w:eastAsia="zh-CN"/>
    </w:rPr>
  </w:style>
  <w:style w:type="paragraph" w:styleId="Header">
    <w:name w:val="header"/>
    <w:basedOn w:val="Normal"/>
    <w:rsid w:val="00213BA9"/>
    <w:pPr>
      <w:tabs>
        <w:tab w:val="center" w:pos="4680"/>
        <w:tab w:val="right" w:pos="9360"/>
      </w:tabs>
    </w:pPr>
    <w:rPr>
      <w:rFonts w:cs="Times New Roman"/>
    </w:rPr>
  </w:style>
  <w:style w:type="paragraph" w:styleId="Footer">
    <w:name w:val="footer"/>
    <w:basedOn w:val="Normal"/>
    <w:rsid w:val="00213BA9"/>
    <w:pPr>
      <w:tabs>
        <w:tab w:val="center" w:pos="4680"/>
        <w:tab w:val="right" w:pos="9360"/>
      </w:tabs>
    </w:pPr>
    <w:rPr>
      <w:rFonts w:cs="Times New Roman"/>
    </w:rPr>
  </w:style>
  <w:style w:type="paragraph" w:styleId="ListParagraph">
    <w:name w:val="List Paragraph"/>
    <w:basedOn w:val="Normal"/>
    <w:qFormat/>
    <w:rsid w:val="00213BA9"/>
    <w:pPr>
      <w:spacing w:after="200" w:line="276" w:lineRule="auto"/>
      <w:ind w:left="720"/>
      <w:contextualSpacing/>
    </w:pPr>
    <w:rPr>
      <w:rFonts w:eastAsia="Calibri"/>
      <w:sz w:val="22"/>
      <w:szCs w:val="22"/>
    </w:rPr>
  </w:style>
  <w:style w:type="paragraph" w:customStyle="1" w:styleId="TableContents">
    <w:name w:val="Table Contents"/>
    <w:basedOn w:val="Normal"/>
    <w:rsid w:val="00213BA9"/>
    <w:pPr>
      <w:suppressLineNumbers/>
    </w:pPr>
  </w:style>
  <w:style w:type="paragraph" w:customStyle="1" w:styleId="TableHeading">
    <w:name w:val="Table Heading"/>
    <w:basedOn w:val="TableContents"/>
    <w:rsid w:val="00213BA9"/>
    <w:pPr>
      <w:jc w:val="center"/>
    </w:pPr>
    <w:rPr>
      <w:b/>
      <w:bCs/>
    </w:rPr>
  </w:style>
  <w:style w:type="paragraph" w:styleId="NormalWeb">
    <w:name w:val="Normal (Web)"/>
    <w:basedOn w:val="Normal"/>
    <w:uiPriority w:val="99"/>
    <w:semiHidden/>
    <w:unhideWhenUsed/>
    <w:rsid w:val="00150682"/>
    <w:pPr>
      <w:suppressAutoHyphens w:val="0"/>
      <w:spacing w:before="100" w:beforeAutospacing="1" w:after="100" w:afterAutospacing="1" w:line="240" w:lineRule="auto"/>
    </w:pPr>
    <w:rPr>
      <w:rFonts w:ascii="Times New Roman" w:hAnsi="Times New Roman" w:cs="Times New Roman"/>
      <w:sz w:val="24"/>
      <w:szCs w:val="24"/>
      <w:lang w:eastAsia="en-US"/>
    </w:rPr>
  </w:style>
  <w:style w:type="paragraph" w:styleId="BalloonText">
    <w:name w:val="Balloon Text"/>
    <w:basedOn w:val="Normal"/>
    <w:link w:val="BalloonTextChar"/>
    <w:uiPriority w:val="99"/>
    <w:semiHidden/>
    <w:unhideWhenUsed/>
    <w:rsid w:val="008814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14E2"/>
    <w:rPr>
      <w:rFonts w:ascii="Tahoma" w:hAnsi="Tahoma" w:cs="Tahoma"/>
      <w:sz w:val="16"/>
      <w:szCs w:val="16"/>
      <w:lang w:eastAsia="zh-C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D6EE96-BE9D-496D-8317-A38D14821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45</Pages>
  <Words>2913</Words>
  <Characters>16607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vandit joshi</cp:lastModifiedBy>
  <cp:revision>29</cp:revision>
  <cp:lastPrinted>2015-07-24T20:30:00Z</cp:lastPrinted>
  <dcterms:created xsi:type="dcterms:W3CDTF">2020-05-22T12:25:00Z</dcterms:created>
  <dcterms:modified xsi:type="dcterms:W3CDTF">2020-05-22T15:51:00Z</dcterms:modified>
</cp:coreProperties>
</file>